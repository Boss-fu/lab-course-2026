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18870554"/>
        <w:docPartObj>
          <w:docPartGallery w:val="Cover Pages"/>
          <w:docPartUnique/>
        </w:docPartObj>
      </w:sdtPr>
      <w:sdtEndPr>
        <w:rPr>
          <w:rFonts w:ascii="jf open 粉圓 1.1" w:eastAsia="jf open 粉圓 1.1" w:hAnsi="jf open 粉圓 1.1" w:cs="芫荽"/>
          <w:b/>
          <w:bCs/>
        </w:rPr>
      </w:sdtEndPr>
      <w:sdtContent>
        <w:p w14:paraId="6EBB8434" w14:textId="77777777" w:rsidR="00926C1A" w:rsidRPr="00C7741B" w:rsidRDefault="00926C1A"/>
        <w:p w14:paraId="2ACBB175" w14:textId="77777777" w:rsidR="00926C1A" w:rsidRPr="00C7741B" w:rsidRDefault="00EF2AA2">
          <w:pPr>
            <w:widowControl/>
            <w:rPr>
              <w:rFonts w:ascii="jf open 粉圓 1.1" w:eastAsia="jf open 粉圓 1.1" w:hAnsi="jf open 粉圓 1.1" w:cs="芫荽"/>
              <w:b/>
              <w:bCs/>
            </w:rPr>
          </w:pPr>
          <w:r w:rsidRPr="00C7741B">
            <w:rPr>
              <w:rFonts w:ascii="jf open 粉圓 1.1" w:eastAsia="jf open 粉圓 1.1" w:hAnsi="jf open 粉圓 1.1" w:cs="芫荽"/>
              <w:b/>
              <w:bCs/>
              <w:noProof/>
            </w:rPr>
            <w:drawing>
              <wp:anchor distT="0" distB="0" distL="114300" distR="114300" simplePos="0" relativeHeight="251638781" behindDoc="0" locked="0" layoutInCell="1" allowOverlap="1" wp14:anchorId="2E285A44" wp14:editId="321AAC5F">
                <wp:simplePos x="0" y="0"/>
                <wp:positionH relativeFrom="margin">
                  <wp:posOffset>1581520</wp:posOffset>
                </wp:positionH>
                <wp:positionV relativeFrom="paragraph">
                  <wp:posOffset>1751862</wp:posOffset>
                </wp:positionV>
                <wp:extent cx="2870791" cy="3356789"/>
                <wp:effectExtent l="0" t="0" r="6350" b="0"/>
                <wp:wrapNone/>
                <wp:docPr id="2048" name="圖片 2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" name="圖片 2048"/>
                        <pic:cNvPicPr/>
                      </pic:nvPicPr>
                      <pic:blipFill>
                        <a:blip r:embed="rId8" cstate="print">
                          <a:alphaModFix amt="2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791" cy="3356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7741B">
            <w:rPr>
              <w:rFonts w:ascii="jf open 粉圓 1.1" w:eastAsia="jf open 粉圓 1.1" w:hAnsi="jf open 粉圓 1.1" w:cs="芫荽"/>
              <w:b/>
              <w:bCs/>
              <w:noProof/>
            </w:rPr>
            <mc:AlternateContent>
              <mc:Choice Requires="wpg">
                <w:drawing>
                  <wp:anchor distT="0" distB="0" distL="114300" distR="114300" simplePos="0" relativeHeight="251859968" behindDoc="0" locked="0" layoutInCell="1" allowOverlap="1" wp14:anchorId="5A809C8E" wp14:editId="61296B3A">
                    <wp:simplePos x="0" y="0"/>
                    <wp:positionH relativeFrom="column">
                      <wp:posOffset>-328295</wp:posOffset>
                    </wp:positionH>
                    <wp:positionV relativeFrom="paragraph">
                      <wp:posOffset>1988185</wp:posOffset>
                    </wp:positionV>
                    <wp:extent cx="6617970" cy="93980"/>
                    <wp:effectExtent l="0" t="0" r="0" b="1270"/>
                    <wp:wrapNone/>
                    <wp:docPr id="245" name="群組 3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6617970" cy="93980"/>
                              <a:chOff x="0" y="0"/>
                              <a:chExt cx="2711815" cy="542363"/>
                            </a:xfrm>
                          </wpg:grpSpPr>
                          <wps:wsp>
                            <wps:cNvPr id="246" name="矩形 246"/>
                            <wps:cNvSpPr/>
                            <wps:spPr>
                              <a:xfrm>
                                <a:off x="1084726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C8C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7" name="矩形 247"/>
                            <wps:cNvSpPr/>
                            <wps:spPr>
                              <a:xfrm>
                                <a:off x="1627089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B8A8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8" name="矩形 248"/>
                            <wps:cNvSpPr/>
                            <wps:spPr>
                              <a:xfrm>
                                <a:off x="542363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E7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9" name="矩形 249"/>
                            <wps:cNvSpPr/>
                            <wps:spPr>
                              <a:xfrm>
                                <a:off x="2169452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68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50" name="矩形 250"/>
                            <wps:cNvSpPr/>
                            <wps:spPr>
                              <a:xfrm>
                                <a:off x="0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B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B83C2D5" id="群組 34" o:spid="_x0000_s1026" style="position:absolute;margin-left:-25.85pt;margin-top:156.55pt;width:521.1pt;height:7.4pt;flip:x;z-index:251859968" coordsize="27118,542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wCNT8wIAAEoQAAAOAAAAZHJzL2Uyb0RvYy54bWzsWNtu0zAYvkfiHaLcsxzWJmm0dGJbOy4Q TAwewHWcJpJjW7bXtE+DxB0PweMgXoPfzmFbO6FtSFRibaU0cf7j58+f7J6crmvqrIhUFWeZGxz5 rkMY5nnFlpn75fP8TeI6SiOWI8oZydwNUe7p9PWrk0akJOQlpzmRDgRhKm1E5pZai9TzFC5JjdQR F4TBy4LLGml4lEsvl6iB6DX1Qt+PvIbLXEiOiVIwetG+dKc2flEQrD8WhSLaoZkLtWl7lfa6MFdv eoLSpUSirHBXBnpGFTWqGCQdQl0gjZwbWe2EqissueKFPsK89nhRVJjYHqCbwN/q5lLyG2F7WabN UgwwAbRbOD07LP6wupTiWlxJQKIRS8DCPple1oWsnYJW4h3MrO0O6nXWFrzNAB5ZawfDYBQF8SQG jDG8mxxPkg5cXMIM7Hjhctb5hXEQJMG49RuPwuPo2MyK1+aHm3tVNQJ4om6hUH8HxXWJBLEIqxSg uJJOlWduOIpch6Ea+Prr6/efP745ZsQCZM0GuFSqALkeK/PbIRT4ySgOIcouTl2LFqYH2kWpkEpf El475iZzJXDYgo9W75VukelNTEbFaZXPK0rtg1wuzql0Vgj4Hibn8O3AvGdGmTFm3Li1Ec0IIN03 ZO/0hhJjR9knUgAwMMmhrcSuTjLkQRgTpluGqBLlpE0/9uHTZzfr2XjYibUBTeQC8g+xuwC9ZRuk j91W2dkbV2IX9+Ds/6mw1nnwsJk504NzXTEuHwpAoasuc2vfg9RCY1Ba8HwDtJGanvNWYxDDJQeJ wVpa546yZnn9E+7GO9yNTR0mO1D8EdyNwthPJvvlbnCWvE1s3SAEB+6+FO7CbmFLd61+PZq7vbju U3bj+SyejXvhu6vOB9kt/l/ZBcHcou7kSbIbBtFkNA73LLujKInsVucgu4DAC5HdMeza73MXRp6y ZQD/fSru7GwO34PidgjsnbX2yAYHVrvZ7w7X5kR899nupG//Apj+BgAA//8DAFBLAwQUAAYACAAA ACEAvq3PY+EAAAALAQAADwAAAGRycy9kb3ducmV2LnhtbEyPTU/DMAyG70j8h8hI3LakW8doaTpN SCCEdqF8aMesMW1F41RNtpV/jznB0faj189bbCbXixOOofOkIZkrEEi1tx01Gt5eH2a3IEI0ZE3v CTV8Y4BNeXlRmNz6M73gqYqN4BAKudHQxjjkUoa6RWfC3A9IfPv0ozORx7GRdjRnDne9XCh1I53p iD+0ZsD7Fuuv6ug0vG+7FNOP/fNO1YhPVu4fqy7V+vpq2t6BiDjFPxh+9VkdSnY6+CPZIHoNs1Wy ZlTDMlkmIJjIMrUCceDNYp2BLAv5v0P5AwAA//8DAFBLAQItABQABgAIAAAAIQC2gziS/gAAAOEB AAATAAAAAAAAAAAAAAAAAAAAAABbQ29udGVudF9UeXBlc10ueG1sUEsBAi0AFAAGAAgAAAAhADj9 If/WAAAAlAEAAAsAAAAAAAAAAAAAAAAALwEAAF9yZWxzLy5yZWxzUEsBAi0AFAAGAAgAAAAhAEDA I1PzAgAAShAAAA4AAAAAAAAAAAAAAAAALgIAAGRycy9lMm9Eb2MueG1sUEsBAi0AFAAGAAgAAAAh AL6tz2PhAAAACwEAAA8AAAAAAAAAAAAAAAAATQUAAGRycy9kb3ducmV2LnhtbFBLBQYAAAAABAAE APMAAABbBgAAAAA= ">
                    <v:rect id="矩形 246" o:spid="_x0000_s1027" style="position:absolute;left:10847;width:5423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+NSvxAAAANwAAAAPAAAAZHJzL2Rvd25yZXYueG1sRI/NasMw EITvgb6D2EJvidwQQnCjhGJoMb3V+YHeNtbGMrZWrqXazttXgUKPw8x8w2z3k23FQL2vHSt4XiQg iEuna64UHA9v8w0IH5A1to5JwY087HcPsy2m2o38SUMRKhEh7FNUYELoUil9aciiX7iOOHpX11sM UfaV1D2OEW5buUyStbRYc1ww2FFmqGyKH6vg7E4r/3UzH/m7bC5YZzl9F06pp8fp9QVEoCn8h//a uVawXK3hfiYeAbn7BQAA//8DAFBLAQItABQABgAIAAAAIQDb4fbL7gAAAIUBAAATAAAAAAAAAAAA AAAAAAAAAABbQ29udGVudF9UeXBlc10ueG1sUEsBAi0AFAAGAAgAAAAhAFr0LFu/AAAAFQEAAAsA AAAAAAAAAAAAAAAAHwEAAF9yZWxzLy5yZWxzUEsBAi0AFAAGAAgAAAAhACj41K/EAAAA3AAAAA8A AAAAAAAAAAAAAAAABwIAAGRycy9kb3ducmV2LnhtbFBLBQYAAAAAAwADALcAAAD4AgAAAAA= " fillcolor="#28c8c8" stroked="f" strokeweight="1pt"/>
                    <v:rect id="矩形 247" o:spid="_x0000_s1028" style="position:absolute;left:16270;width:5424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/MJaxQAAANwAAAAPAAAAZHJzL2Rvd25yZXYueG1sRI9Ba8JA FITvBf/D8oTe6qahWImuUiyluRRs1IO3Z/aZDWbfhuyq8d+7guBxmJlvmNmit404U+drxwreRwkI 4tLpmisFm/XP2wSED8gaG8ek4EoeFvPBywwz7S78T+ciVCJC2GeowITQZlL60pBFP3ItcfQOrrMY ouwqqTu8RLhtZJokY2mx5rhgsKWlofJYnKyC/XXcrvudz/NT+r363f4tJ2gKpV6H/dcURKA+PMOP dq4VpB+fcD8Tj4Cc3wAAAP//AwBQSwECLQAUAAYACAAAACEA2+H2y+4AAACFAQAAEwAAAAAAAAAA AAAAAAAAAAAAW0NvbnRlbnRfVHlwZXNdLnhtbFBLAQItABQABgAIAAAAIQBa9CxbvwAAABUBAAAL AAAAAAAAAAAAAAAAAB8BAABfcmVscy8ucmVsc1BLAQItABQABgAIAAAAIQBg/MJaxQAAANwAAAAP AAAAAAAAAAAAAAAAAAcCAABkcnMvZG93bnJldi54bWxQSwUGAAAAAAMAAwC3AAAA+QIAAAAA " fillcolor="#1b8a87" stroked="f" strokeweight="1pt"/>
                    <v:rect id="矩形 248" o:spid="_x0000_s1029" style="position:absolute;left:5423;width:5424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dJlBwgAAANwAAAAPAAAAZHJzL2Rvd25yZXYueG1sRE/dasIw FL4f+A7hCLvT1E7HqEYR0al4IdM9wLE5tsXkpDSZVp/eXAi7/Pj+J7PWGnGlxleOFQz6CQji3OmK CwW/x1XvC4QPyBqNY1JwJw+zaedtgpl2N/6h6yEUIoawz1BBGUKdSenzkiz6vquJI3d2jcUQYVNI 3eAthlsj0yT5lBYrjg0l1rQoKb8c/qyC0cYsT+3++G0eww+7Pu2260daK/XebedjEIHa8C9+uTda QTqMa+OZeATk9AkAAP//AwBQSwECLQAUAAYACAAAACEA2+H2y+4AAACFAQAAEwAAAAAAAAAAAAAA AAAAAAAAW0NvbnRlbnRfVHlwZXNdLnhtbFBLAQItABQABgAIAAAAIQBa9CxbvwAAABUBAAALAAAA AAAAAAAAAAAAAB8BAABfcmVscy8ucmVsc1BLAQItABQABgAIAAAAIQBadJlBwgAAANwAAAAPAAAA AAAAAAAAAAAAAAcCAABkcnMvZG93bnJldi54bWxQSwUGAAAAAAMAAwC3AAAA9gIAAAAA " fillcolor="#7fe7e5" stroked="f" strokeweight="1pt"/>
                    <v:rect id="矩形 249" o:spid="_x0000_s1030" style="position:absolute;left:21694;width:5424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fIzhxgAAANwAAAAPAAAAZHJzL2Rvd25yZXYueG1sRI9Ba8JA FITvBf/D8oTe6kZbikZXEUFoKUUbFa/P7DMbzL4N2a2J/fVdodDjMDPfMLNFZytxpcaXjhUMBwkI 4tzpkgsF+936aQzCB2SNlWNScCMPi3nvYYapdi1/0TULhYgQ9ikqMCHUqZQ+N2TRD1xNHL2zayyG KJtC6gbbCLeVHCXJq7RYclwwWNPKUH7Jvq2CLZ92m8nnT/uxfKbb4bju3ltjlHrsd8spiEBd+A// td+0gtHLBO5n4hGQ818AAAD//wMAUEsBAi0AFAAGAAgAAAAhANvh9svuAAAAhQEAABMAAAAAAAAA AAAAAAAAAAAAAFtDb250ZW50X1R5cGVzXS54bWxQSwECLQAUAAYACAAAACEAWvQsW78AAAAVAQAA CwAAAAAAAAAAAAAAAAAfAQAAX3JlbHMvLnJlbHNQSwECLQAUAAYACAAAACEAhnyM4cYAAADcAAAA DwAAAAAAAAAAAAAAAAAHAgAAZHJzL2Rvd25yZXYueG1sUEsFBgAAAAADAAMAtwAAAPoCAAAAAA== " fillcolor="#146866" stroked="f" strokeweight="1pt"/>
                    <v:rect id="矩形 250" o:spid="_x0000_s1031" style="position:absolute;width:5423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fpg4wQAAANwAAAAPAAAAZHJzL2Rvd25yZXYueG1sRE9Ni8Iw EL0L+x/CLOxF1lTFslSjrIrgTdrqfWjGtmwzKU20XX+9OQgeH+97tRlMI+7UudqygukkAkFcWF1z qeCcH75/QDiPrLGxTAr+ycFm/TFaYaJtzyndM1+KEMIuQQWV920ipSsqMugmtiUO3NV2Bn2AXSl1 h30IN42cRVEsDdYcGipsaVdR8ZfdjILHrp9fxvHWbdNFm9I+y083nyv19Tn8LkF4Gvxb/HIftYLZ IswPZ8IRkOsnAAAA//8DAFBLAQItABQABgAIAAAAIQDb4fbL7gAAAIUBAAATAAAAAAAAAAAAAAAA AAAAAABbQ29udGVudF9UeXBlc10ueG1sUEsBAi0AFAAGAAgAAAAhAFr0LFu/AAAAFQEAAAsAAAAA AAAAAAAAAAAAHwEAAF9yZWxzLy5yZWxzUEsBAi0AFAAGAAgAAAAhAKt+mDjBAAAA3AAAAA8AAAAA AAAAAAAAAAAABwIAAGRycy9kb3ducmV2LnhtbFBLBQYAAAAAAwADALcAAAD1AgAAAAA= " fillcolor="#ebfbfb" stroked="f" strokeweight="1pt"/>
                  </v:group>
                </w:pict>
              </mc:Fallback>
            </mc:AlternateContent>
          </w:r>
          <w:r w:rsidRPr="00C7741B">
            <w:rPr>
              <w:rFonts w:ascii="jf open 粉圓 1.1" w:eastAsia="jf open 粉圓 1.1" w:hAnsi="jf open 粉圓 1.1" w:cs="芫荽"/>
              <w:b/>
              <w:bCs/>
              <w:noProof/>
            </w:rPr>
            <mc:AlternateContent>
              <mc:Choice Requires="wpg">
                <w:drawing>
                  <wp:anchor distT="0" distB="0" distL="114300" distR="114300" simplePos="0" relativeHeight="251856896" behindDoc="0" locked="0" layoutInCell="1" allowOverlap="1" wp14:anchorId="37D2856C" wp14:editId="1C721F59">
                    <wp:simplePos x="0" y="0"/>
                    <wp:positionH relativeFrom="column">
                      <wp:posOffset>-328295</wp:posOffset>
                    </wp:positionH>
                    <wp:positionV relativeFrom="paragraph">
                      <wp:posOffset>4697730</wp:posOffset>
                    </wp:positionV>
                    <wp:extent cx="6617970" cy="93980"/>
                    <wp:effectExtent l="0" t="0" r="0" b="1270"/>
                    <wp:wrapNone/>
                    <wp:docPr id="54" name="群組 3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6617970" cy="93980"/>
                              <a:chOff x="0" y="0"/>
                              <a:chExt cx="2711815" cy="542363"/>
                            </a:xfrm>
                          </wpg:grpSpPr>
                          <wps:wsp>
                            <wps:cNvPr id="55" name="矩形 55"/>
                            <wps:cNvSpPr/>
                            <wps:spPr>
                              <a:xfrm>
                                <a:off x="1084726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C8C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6" name="矩形 56"/>
                            <wps:cNvSpPr/>
                            <wps:spPr>
                              <a:xfrm>
                                <a:off x="1627089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B8A8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7" name="矩形 57"/>
                            <wps:cNvSpPr/>
                            <wps:spPr>
                              <a:xfrm>
                                <a:off x="542363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E7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8" name="矩形 58"/>
                            <wps:cNvSpPr/>
                            <wps:spPr>
                              <a:xfrm>
                                <a:off x="2169452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68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9" name="矩形 59"/>
                            <wps:cNvSpPr/>
                            <wps:spPr>
                              <a:xfrm>
                                <a:off x="0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B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6DFA72B" id="群組 34" o:spid="_x0000_s1026" style="position:absolute;margin-left:-25.85pt;margin-top:369.9pt;width:521.1pt;height:7.4pt;flip:x;z-index:251856896" coordsize="27118,542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Ze/s8gIAAEAQAAAOAAAAZHJzL2Uyb0RvYy54bWzsV91u0zAUvkfiHaLcs/ysTdJo7cS2dlwg mBg8gOc4TSTHtmyv7Z4GiTsegsdBvAbHJz9btwmNIVEJ2khpbJ/fz5+P7aPjTcO9FdOmlmLqRweh 7zFBZVGL5dT/9HHxKvM9Y4koCJeCTf0bZvzj2csXR2uVs1hWkhdMe2BEmHytpn5lrcqDwNCKNcQc SMUEDJZSN8RCUy+DQpM1WG94EIdhEqylLpSWlBkDvWftoD9D+2XJqH1floZZj099iM3iW+P7yr2D 2RHJl5qoqqZdGOQZUTSkFuB0MHVGLPGudf3AVFNTLY0s7QGVTSDLsqYMc4BsovBeNudaXivMZZmv l2qACaC9h9OzzdJ3q3OtLtWFBiTWaglYYMvlsil145W8Vm9gZjE7iNfbIHg3A3hsYz0KnUkSpZMU MKYwNjmcZB24tIIZeKBFq3mnF6dRlEXjVm88ig+TQzcrQesfPraiWivgibmFwvwZFJcVUQwRNjlA caG9upj6Y4hGkAbo+uPz1+/fvnjQgfCg0ACWyQ3g1iPl/jt8ojAbpXHiew9R6hJEkB5JluRKG3vO ZOO5j6mvgcEIPVm9NbbFpRdxHo3kdbGoOceGXl6dcu2tCLA9zk7h6aDcEuPCCQvp1FqLrgdw7hPC L3vDmZPj4gMrARaY4hgjwbXJBj+EUiZsyw9TkYK17sch/HrvbjU7DZxWNOgsl+B/sN0Z6CVbI73t NspO3qkyXNqDcvirwFrlQQM9S2EH5aYWUj9mgENWnedWvgephcahdCWLGyCNtvxUthWGCFpJKDDU alTuCOsW199gLpBum7mJi8L5Bno/gblJnIbZZLfMjU6y11nac+cuwffMLf9Z5qb3mYsMeDJz+8K6 y5KbLubpHLcK2L32Jfc/Kblwwt0uubjpPpm4cZRMRuN4xyV3lGQJbhV75gIC/wlzYZ/fZu7ktw4L cNbfZbWdnyzg2R8TOgR2zlm8qME1FQ/53ZXa3YPvtvEEfXvxn/0EAAD//wMAUEsDBBQABgAIAAAA IQAdinvc4AAAAAsBAAAPAAAAZHJzL2Rvd25yZXYueG1sTI/BTsMwDIbvSLxDZCRuWzpot7U0nSYk EEJcKDDtmDWmjWicqsm28vaYExxtf/r9/eVmcr044RisJwWLeQICqfHGUqvg/e1htgYRoiaje0+o 4BsDbKrLi1IXxp/pFU91bAWHUCi0gi7GoZAyNB06HeZ+QOLbpx+djjyOrTSjPnO46+VNkiyl05b4 Q6cHvO+w+aqPTsHH1qaY7vbPL0mD+GTk/rG2qVLXV9P2DkTEKf7B8KvP6lCx08EfyQTRK5hlixWj Cla3OXdgIs+TDMSBN1m6BFmV8n+H6gcAAP//AwBQSwECLQAUAAYACAAAACEAtoM4kv4AAADhAQAA EwAAAAAAAAAAAAAAAAAAAAAAW0NvbnRlbnRfVHlwZXNdLnhtbFBLAQItABQABgAIAAAAIQA4/SH/ 1gAAAJQBAAALAAAAAAAAAAAAAAAAAC8BAABfcmVscy8ucmVsc1BLAQItABQABgAIAAAAIQBZZe/s 8gIAAEAQAAAOAAAAAAAAAAAAAAAAAC4CAABkcnMvZTJvRG9jLnhtbFBLAQItABQABgAIAAAAIQAd invc4AAAAAsBAAAPAAAAAAAAAAAAAAAAAEwFAABkcnMvZG93bnJldi54bWxQSwUGAAAAAAQABADz AAAAWQYAAAAA ">
                    <v:rect id="矩形 55" o:spid="_x0000_s1027" style="position:absolute;left:10847;width:5423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luzjwgAAANsAAAAPAAAAZHJzL2Rvd25yZXYueG1sRI9Ba8JA FITvBf/D8oTedGOpUqKriNASvBmt4O2ZfWaD2bcxu9X4711B6HGYmW+Y2aKztbhS6yvHCkbDBARx 4XTFpYLd9nvwBcIHZI21Y1JwJw+Lee9thql2N97QNQ+liBD2KSowITSplL4wZNEPXUMcvZNrLYYo 21LqFm8Rbmv5kSQTabHiuGCwoZWh4pz/WQV79/vpD3ezzn7k+YjVKqNL7pR673fLKYhAXfgPv9qZ VjAew/NL/AFy/gAAAP//AwBQSwECLQAUAAYACAAAACEA2+H2y+4AAACFAQAAEwAAAAAAAAAAAAAA AAAAAAAAW0NvbnRlbnRfVHlwZXNdLnhtbFBLAQItABQABgAIAAAAIQBa9CxbvwAAABUBAAALAAAA AAAAAAAAAAAAAB8BAABfcmVscy8ucmVsc1BLAQItABQABgAIAAAAIQCLluzjwgAAANsAAAAPAAAA AAAAAAAAAAAAAAcCAABkcnMvZG93bnJldi54bWxQSwUGAAAAAAMAAwC3AAAA9gIAAAAA " fillcolor="#28c8c8" stroked="f" strokeweight="1pt"/>
                    <v:rect id="矩形 56" o:spid="_x0000_s1028" style="position:absolute;left:16270;width:5424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hDxMxAAAANsAAAAPAAAAZHJzL2Rvd25yZXYueG1sRI9Ba8JA FITvBf/D8gRvdaPQINFVRJHmIrRRD96e2Wc2mH0bsqvGf98tFHocZuYbZrHqbSMe1PnasYLJOAFB XDpdc6XgeNi9z0D4gKyxcUwKXuRhtRy8LTDT7snf9ChCJSKEfYYKTAhtJqUvDVn0Y9cSR+/qOosh yq6SusNnhNtGTpMklRZrjgsGW9oYKm/F3Sq4vNL20J99nt+n26/P034zQ1MoNRr26zmIQH34D/+1 c63gI4XfL/EHyOUPAAAA//8DAFBLAQItABQABgAIAAAAIQDb4fbL7gAAAIUBAAATAAAAAAAAAAAA AAAAAAAAAABbQ29udGVudF9UeXBlc10ueG1sUEsBAi0AFAAGAAgAAAAhAFr0LFu/AAAAFQEAAAsA AAAAAAAAAAAAAAAAHwEAAF9yZWxzLy5yZWxzUEsBAi0AFAAGAAgAAAAhAOyEPEzEAAAA2wAAAA8A AAAAAAAAAAAAAAAABwIAAGRycy9kb3ducmV2LnhtbFBLBQYAAAAAAwADALcAAAD4AgAAAAA= " fillcolor="#1b8a87" stroked="f" strokeweight="1pt"/>
                    <v:rect id="矩形 57" o:spid="_x0000_s1029" style="position:absolute;left:5423;width:5424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fUwexgAAANsAAAAPAAAAZHJzL2Rvd25yZXYueG1sRI/dasJA FITvhb7Dcgre1U21rRKzkSK2Kr0Qfx7gmD1NQnfPhuxWo0/vFgpeDjPfDJPNOmvEiVpfO1bwPEhA EBdO11wqOOw/niYgfEDWaByTggt5mOUPvQxT7c68pdMulCKWsE9RQRVCk0rpi4os+oFriKP37VqL Icq2lLrFcyy3Rg6T5E1arDkuVNjQvKLiZ/drFbyuzOLYbfaf5voyssvj13p5HTZK9R+79ymIQF24 h//plY7cGP6+xB8g8xsAAAD//wMAUEsBAi0AFAAGAAgAAAAhANvh9svuAAAAhQEAABMAAAAAAAAA AAAAAAAAAAAAAFtDb250ZW50X1R5cGVzXS54bWxQSwECLQAUAAYACAAAACEAWvQsW78AAAAVAQAA CwAAAAAAAAAAAAAAAAAfAQAAX3JlbHMvLnJlbHNQSwECLQAUAAYACAAAACEAEH1MHsYAAADbAAAA DwAAAAAAAAAAAAAAAAAHAgAAZHJzL2Rvd25yZXYueG1sUEsFBgAAAAADAAMAtwAAAPoCAAAAAA== " fillcolor="#7fe7e5" stroked="f" strokeweight="1pt"/>
                    <v:rect id="矩形 58" o:spid="_x0000_s1030" style="position:absolute;left:21694;width:5424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mbyywgAAANsAAAAPAAAAZHJzL2Rvd25yZXYueG1sRE9ba8Iw FH4X/A/hCHubqROHVqPIQHAM2eYFX4/NsSk2J6XJbPXXm4eBjx/ffbZobSmuVPvCsYJBPwFBnDld cK5gv1u9jkH4gKyxdEwKbuRhMe92Zphq1/AvXbchFzGEfYoKTAhVKqXPDFn0fVcRR+7saoshwjqX usYmhttSviXJu7RYcGwwWNGHoeyy/bMKfvi0+55s7s3Xcki3w3HVfjbGKPXSa5dTEIHa8BT/u9da wSiOjV/iD5DzBwAAAP//AwBQSwECLQAUAAYACAAAACEA2+H2y+4AAACFAQAAEwAAAAAAAAAAAAAA AAAAAAAAW0NvbnRlbnRfVHlwZXNdLnhtbFBLAQItABQABgAIAAAAIQBa9CxbvwAAABUBAAALAAAA AAAAAAAAAAAAAB8BAABfcmVscy8ucmVsc1BLAQItABQABgAIAAAAIQBBmbyywgAAANsAAAAPAAAA AAAAAAAAAAAAAAcCAABkcnMvZG93bnJldi54bWxQSwUGAAAAAAMAAwC3AAAA9gIAAAAA " fillcolor="#146866" stroked="f" strokeweight="1pt"/>
                    <v:rect id="矩形 59" o:spid="_x0000_s1031" style="position:absolute;width:5423;height:542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VqkLxAAAANsAAAAPAAAAZHJzL2Rvd25yZXYueG1sRI9Ba8JA FITvBf/D8gQvxWxqUTRmlWop9FaS6P2RfSbB7NuQXU3aX98tFDwOM/MNk+5H04o79a6xrOAlikEQ l1Y3XCk4FR/zNQjnkTW2lknBNznY7yZPKSbaDpzRPfeVCBB2CSqove8SKV1Zk0EX2Y44eBfbG/RB 9pXUPQ4Bblq5iOOVNNhwWKixo2NN5TW/GQU/x+H1/Lw6uEO27DJ6z4uvmy+Umk3Hty0IT6N/hP/b n1rBcgN/X8IPkLtfAAAA//8DAFBLAQItABQABgAIAAAAIQDb4fbL7gAAAIUBAAATAAAAAAAAAAAA AAAAAAAAAABbQ29udGVudF9UeXBlc10ueG1sUEsBAi0AFAAGAAgAAAAhAFr0LFu/AAAAFQEAAAsA AAAAAAAAAAAAAAAAHwEAAF9yZWxzLy5yZWxzUEsBAi0AFAAGAAgAAAAhAC1WqQvEAAAA2wAAAA8A AAAAAAAAAAAAAAAABwIAAGRycy9kb3ducmV2LnhtbFBLBQYAAAAAAwADALcAAAD4AgAAAAA= " fillcolor="#ebfbfb" stroked="f" strokeweight="1pt"/>
                  </v:group>
                </w:pict>
              </mc:Fallback>
            </mc:AlternateContent>
          </w:r>
          <w:r w:rsidRPr="00C7741B">
            <w:rPr>
              <w:rFonts w:ascii="jf open 粉圓 1.1" w:eastAsia="jf open 粉圓 1.1" w:hAnsi="jf open 粉圓 1.1" w:cs="芫荽"/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855872" behindDoc="0" locked="0" layoutInCell="1" allowOverlap="1" wp14:anchorId="2F6DBC2D" wp14:editId="69AC9236">
                    <wp:simplePos x="0" y="0"/>
                    <wp:positionH relativeFrom="column">
                      <wp:posOffset>-461010</wp:posOffset>
                    </wp:positionH>
                    <wp:positionV relativeFrom="paragraph">
                      <wp:posOffset>2287270</wp:posOffset>
                    </wp:positionV>
                    <wp:extent cx="6842760" cy="1811655"/>
                    <wp:effectExtent l="0" t="0" r="0" b="0"/>
                    <wp:wrapNone/>
                    <wp:docPr id="242" name="文字方塊 2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42760" cy="18116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B0090A" w14:textId="72606863" w:rsidR="00926C1A" w:rsidRPr="00EF2AA2" w:rsidRDefault="00000000">
                                <w:pPr>
                                  <w:pStyle w:val="ab"/>
                                  <w:rPr>
                                    <w:rFonts w:ascii="jf open 粉圓 1.1" w:eastAsia="jf open 粉圓 1.1" w:hAnsi="jf open 粉圓 1.1" w:cs="芫荽"/>
                                    <w:b/>
                                    <w:bCs/>
                                    <w:caps/>
                                    <w:color w:val="21A7A4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jf open 粉圓 1.1" w:eastAsia="jf open 粉圓 1.1" w:hAnsi="jf open 粉圓 1.1" w:cs="芫荽" w:hint="eastAsia"/>
                                      <w:b/>
                                      <w:bCs/>
                                      <w:caps/>
                                      <w:color w:val="21A7A4"/>
                                      <w:sz w:val="72"/>
                                      <w:szCs w:val="72"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標題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21107">
                                      <w:rPr>
                                        <w:rFonts w:ascii="jf open 粉圓 1.1" w:eastAsia="jf open 粉圓 1.1" w:hAnsi="jf open 粉圓 1.1" w:cs="芫荽" w:hint="eastAsia"/>
                                        <w:b/>
                                        <w:bCs/>
                                        <w:caps/>
                                        <w:color w:val="21A7A4"/>
                                        <w:sz w:val="72"/>
                                        <w:szCs w:val="72"/>
                                        <w14:textOutline w14:w="12700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茲茲銜接實驗1(教師)</w:t>
                                    </w:r>
                                  </w:sdtContent>
                                </w:sdt>
                              </w:p>
                              <w:p w14:paraId="4757AA89" w14:textId="77777777" w:rsidR="00926C1A" w:rsidRPr="000704E4" w:rsidRDefault="00000000">
                                <w:pPr>
                                  <w:pStyle w:val="ab"/>
                                  <w:spacing w:before="120"/>
                                  <w:rPr>
                                    <w:rFonts w:ascii="jf open 粉圓 1.1" w:eastAsia="jf open 粉圓 1.1" w:hAnsi="jf open 粉圓 1.1" w:cs="芫荽"/>
                                    <w:b/>
                                    <w:bCs/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jf open 粉圓 1.1" w:eastAsia="jf open 粉圓 1.1" w:hAnsi="jf open 粉圓 1.1" w:cs="芫荽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alias w:val="副標題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163AC">
                                      <w:rPr>
                                        <w:rFonts w:ascii="jf open 粉圓 1.1" w:eastAsia="jf open 粉圓 1.1" w:hAnsi="jf open 粉圓 1.1" w:cs="芫荽" w:hint="eastAsia"/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>史萊姆魔法學院：磁力的祕密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2F6DBC2D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42" o:spid="_x0000_s1026" type="#_x0000_t202" style="position:absolute;margin-left:-36.3pt;margin-top:180.1pt;width:538.8pt;height:142.65pt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" filled="f" stroked="f" strokeweight=".5pt">
                    <v:textbox inset="54pt,0,1in,0">
                      <w:txbxContent>
                        <w:p w14:paraId="47B0090A" w14:textId="72606863" w:rsidR="00926C1A" w:rsidRPr="00EF2AA2" w:rsidRDefault="00000000">
                          <w:pPr>
                            <w:pStyle w:val="ab"/>
                            <w:rPr>
                              <w:rFonts w:ascii="jf open 粉圓 1.1" w:eastAsia="jf open 粉圓 1.1" w:hAnsi="jf open 粉圓 1.1" w:cs="芫荽"/>
                              <w:b/>
                              <w:bCs/>
                              <w:caps/>
                              <w:color w:val="21A7A4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jf open 粉圓 1.1" w:eastAsia="jf open 粉圓 1.1" w:hAnsi="jf open 粉圓 1.1" w:cs="芫荽" w:hint="eastAsia"/>
                                <w:b/>
                                <w:bCs/>
                                <w:caps/>
                                <w:color w:val="21A7A4"/>
                                <w:sz w:val="72"/>
                                <w:szCs w:val="72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標題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21107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caps/>
                                  <w:color w:val="21A7A4"/>
                                  <w:sz w:val="72"/>
                                  <w:szCs w:val="72"/>
                                  <w14:textOutline w14:w="12700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茲茲銜接實驗1(教師)</w:t>
                              </w:r>
                            </w:sdtContent>
                          </w:sdt>
                        </w:p>
                        <w:p w14:paraId="4757AA89" w14:textId="77777777" w:rsidR="00926C1A" w:rsidRPr="000704E4" w:rsidRDefault="00000000">
                          <w:pPr>
                            <w:pStyle w:val="ab"/>
                            <w:spacing w:before="120"/>
                            <w:rPr>
                              <w:rFonts w:ascii="jf open 粉圓 1.1" w:eastAsia="jf open 粉圓 1.1" w:hAnsi="jf open 粉圓 1.1" w:cs="芫荽"/>
                              <w:b/>
                              <w:bCs/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jf open 粉圓 1.1" w:eastAsia="jf open 粉圓 1.1" w:hAnsi="jf open 粉圓 1.1" w:cs="芫荽"/>
                                <w:b/>
                                <w:bCs/>
                                <w:sz w:val="44"/>
                                <w:szCs w:val="44"/>
                              </w:rPr>
                              <w:alias w:val="副標題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163AC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史萊姆魔法學院：磁力的祕密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 w:rsidRPr="00C7741B">
            <w:rPr>
              <w:rFonts w:ascii="jf open 粉圓 1.1" w:eastAsia="jf open 粉圓 1.1" w:hAnsi="jf open 粉圓 1.1" w:cs="芫荽"/>
              <w:b/>
              <w:bCs/>
            </w:rPr>
            <w:br w:type="page"/>
          </w:r>
        </w:p>
      </w:sdtContent>
    </w:sdt>
    <w:p w14:paraId="6363A500" w14:textId="77777777" w:rsidR="00906AFC" w:rsidRPr="00C7741B" w:rsidRDefault="00906AFC" w:rsidP="00906AFC">
      <w:pPr>
        <w:spacing w:line="360" w:lineRule="auto"/>
        <w:jc w:val="center"/>
        <w:rPr>
          <w:rFonts w:ascii="jf open 粉圓 1.1" w:eastAsia="jf open 粉圓 1.1" w:hAnsi="jf open 粉圓 1.1" w:cs="芫荽"/>
          <w:b/>
          <w:bCs/>
        </w:rPr>
      </w:pPr>
      <w:r w:rsidRPr="00C7741B">
        <w:rPr>
          <w:rFonts w:ascii="jf open 粉圓 1.1" w:eastAsia="jf open 粉圓 1.1" w:hAnsi="jf open 粉圓 1.1" w:cs="芫荽" w:hint="eastAsia"/>
          <w:b/>
          <w:bCs/>
          <w:noProof/>
        </w:rPr>
        <w:lastRenderedPageBreak/>
        <mc:AlternateContent>
          <mc:Choice Requires="wpg">
            <w:drawing>
              <wp:inline distT="0" distB="0" distL="0" distR="0" wp14:anchorId="0C252EB3" wp14:editId="37D5395C">
                <wp:extent cx="5930900" cy="556895"/>
                <wp:effectExtent l="0" t="0" r="12700" b="14605"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900" cy="556895"/>
                          <a:chOff x="0" y="0"/>
                          <a:chExt cx="5930900" cy="556895"/>
                        </a:xfrm>
                      </wpg:grpSpPr>
                      <wps:wsp>
                        <wps:cNvPr id="12" name="矩形: 圓角 12"/>
                        <wps:cNvSpPr/>
                        <wps:spPr>
                          <a:xfrm>
                            <a:off x="68179" y="62163"/>
                            <a:ext cx="5796000" cy="43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3F4F3"/>
                          </a:solidFill>
                          <a:ln w="95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圖形 8"/>
                        <wpg:cNvGrpSpPr/>
                        <wpg:grpSpPr>
                          <a:xfrm>
                            <a:off x="187912" y="59206"/>
                            <a:ext cx="5542651" cy="434957"/>
                            <a:chOff x="-1868343" y="-67736"/>
                            <a:chExt cx="10230382" cy="865577"/>
                          </a:xfrm>
                        </wpg:grpSpPr>
                        <wps:wsp>
                          <wps:cNvPr id="10" name="手繪多邊形: 圖案 10"/>
                          <wps:cNvSpPr/>
                          <wps:spPr>
                            <a:xfrm>
                              <a:off x="7660465" y="-66417"/>
                              <a:ext cx="701574" cy="864258"/>
                            </a:xfrm>
                            <a:custGeom>
                              <a:avLst/>
                              <a:gdLst>
                                <a:gd name="connsiteX0" fmla="*/ 482384 w 591888"/>
                                <a:gd name="connsiteY0" fmla="*/ 477408 h 729137"/>
                                <a:gd name="connsiteX1" fmla="*/ 484849 w 591888"/>
                                <a:gd name="connsiteY1" fmla="*/ 481097 h 729137"/>
                                <a:gd name="connsiteX2" fmla="*/ 577828 w 591888"/>
                                <a:gd name="connsiteY2" fmla="*/ 639955 h 729137"/>
                                <a:gd name="connsiteX3" fmla="*/ 590141 w 591888"/>
                                <a:gd name="connsiteY3" fmla="*/ 667047 h 729137"/>
                                <a:gd name="connsiteX4" fmla="*/ 548888 w 591888"/>
                                <a:gd name="connsiteY4" fmla="*/ 728614 h 729137"/>
                                <a:gd name="connsiteX5" fmla="*/ 39028 w 591888"/>
                                <a:gd name="connsiteY5" fmla="*/ 727998 h 729137"/>
                                <a:gd name="connsiteX6" fmla="*/ 31643 w 591888"/>
                                <a:gd name="connsiteY6" fmla="*/ 726150 h 729137"/>
                                <a:gd name="connsiteX7" fmla="*/ 30411 w 591888"/>
                                <a:gd name="connsiteY7" fmla="*/ 726150 h 729137"/>
                                <a:gd name="connsiteX8" fmla="*/ 26714 w 591888"/>
                                <a:gd name="connsiteY8" fmla="*/ 723686 h 729137"/>
                                <a:gd name="connsiteX9" fmla="*/ -993 w 591888"/>
                                <a:gd name="connsiteY9" fmla="*/ 681824 h 729137"/>
                                <a:gd name="connsiteX10" fmla="*/ 239 w 591888"/>
                                <a:gd name="connsiteY10" fmla="*/ 663350 h 729137"/>
                                <a:gd name="connsiteX11" fmla="*/ 18705 w 591888"/>
                                <a:gd name="connsiteY11" fmla="*/ 627642 h 729137"/>
                                <a:gd name="connsiteX12" fmla="*/ 103067 w 591888"/>
                                <a:gd name="connsiteY12" fmla="*/ 483561 h 729137"/>
                                <a:gd name="connsiteX13" fmla="*/ 105532 w 591888"/>
                                <a:gd name="connsiteY13" fmla="*/ 479872 h 729137"/>
                                <a:gd name="connsiteX14" fmla="*/ 156026 w 591888"/>
                                <a:gd name="connsiteY14" fmla="*/ 392439 h 729137"/>
                                <a:gd name="connsiteX15" fmla="*/ 158490 w 591888"/>
                                <a:gd name="connsiteY15" fmla="*/ 388744 h 729137"/>
                                <a:gd name="connsiteX16" fmla="*/ 221913 w 591888"/>
                                <a:gd name="connsiteY16" fmla="*/ 277917 h 729137"/>
                                <a:gd name="connsiteX17" fmla="*/ 221913 w 591888"/>
                                <a:gd name="connsiteY17" fmla="*/ 43949 h 729137"/>
                                <a:gd name="connsiteX18" fmla="*/ 202823 w 591888"/>
                                <a:gd name="connsiteY18" fmla="*/ 28556 h 729137"/>
                                <a:gd name="connsiteX19" fmla="*/ 175732 w 591888"/>
                                <a:gd name="connsiteY19" fmla="*/ 27324 h 729137"/>
                                <a:gd name="connsiteX20" fmla="*/ 178196 w 591888"/>
                                <a:gd name="connsiteY20" fmla="*/ 233 h 729137"/>
                                <a:gd name="connsiteX21" fmla="*/ 413416 w 591888"/>
                                <a:gd name="connsiteY21" fmla="*/ 1464 h 729137"/>
                                <a:gd name="connsiteX22" fmla="*/ 418961 w 591888"/>
                                <a:gd name="connsiteY22" fmla="*/ 21783 h 729137"/>
                                <a:gd name="connsiteX23" fmla="*/ 413416 w 591888"/>
                                <a:gd name="connsiteY23" fmla="*/ 27324 h 729137"/>
                                <a:gd name="connsiteX24" fmla="*/ 381397 w 591888"/>
                                <a:gd name="connsiteY24" fmla="*/ 29787 h 729137"/>
                                <a:gd name="connsiteX25" fmla="*/ 367235 w 591888"/>
                                <a:gd name="connsiteY25" fmla="*/ 46411 h 729137"/>
                                <a:gd name="connsiteX26" fmla="*/ 367235 w 591888"/>
                                <a:gd name="connsiteY26" fmla="*/ 277917 h 729137"/>
                                <a:gd name="connsiteX27" fmla="*/ 482384 w 591888"/>
                                <a:gd name="connsiteY27" fmla="*/ 477408 h 7291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591888" h="729137">
                                  <a:moveTo>
                                    <a:pt x="482384" y="477408"/>
                                  </a:moveTo>
                                  <a:cubicBezTo>
                                    <a:pt x="482291" y="479288"/>
                                    <a:pt x="483117" y="480520"/>
                                    <a:pt x="484849" y="481097"/>
                                  </a:cubicBezTo>
                                  <a:cubicBezTo>
                                    <a:pt x="515808" y="533977"/>
                                    <a:pt x="546799" y="586927"/>
                                    <a:pt x="577828" y="639955"/>
                                  </a:cubicBezTo>
                                  <a:cubicBezTo>
                                    <a:pt x="583263" y="648362"/>
                                    <a:pt x="587365" y="657392"/>
                                    <a:pt x="590141" y="667047"/>
                                  </a:cubicBezTo>
                                  <a:cubicBezTo>
                                    <a:pt x="592567" y="698809"/>
                                    <a:pt x="578811" y="719334"/>
                                    <a:pt x="548888" y="728614"/>
                                  </a:cubicBezTo>
                                  <a:cubicBezTo>
                                    <a:pt x="378932" y="728817"/>
                                    <a:pt x="208984" y="728614"/>
                                    <a:pt x="39028" y="727998"/>
                                  </a:cubicBezTo>
                                  <a:cubicBezTo>
                                    <a:pt x="36758" y="726610"/>
                                    <a:pt x="34294" y="725994"/>
                                    <a:pt x="31643" y="726150"/>
                                  </a:cubicBezTo>
                                  <a:cubicBezTo>
                                    <a:pt x="31229" y="726150"/>
                                    <a:pt x="30816" y="726150"/>
                                    <a:pt x="30411" y="726150"/>
                                  </a:cubicBezTo>
                                  <a:cubicBezTo>
                                    <a:pt x="29826" y="724419"/>
                                    <a:pt x="28594" y="723600"/>
                                    <a:pt x="26714" y="723686"/>
                                  </a:cubicBezTo>
                                  <a:cubicBezTo>
                                    <a:pt x="11071" y="714203"/>
                                    <a:pt x="1830" y="700244"/>
                                    <a:pt x="-993" y="681824"/>
                                  </a:cubicBezTo>
                                  <a:cubicBezTo>
                                    <a:pt x="-1921" y="675578"/>
                                    <a:pt x="-1508" y="669417"/>
                                    <a:pt x="239" y="663350"/>
                                  </a:cubicBezTo>
                                  <a:cubicBezTo>
                                    <a:pt x="5433" y="650904"/>
                                    <a:pt x="11586" y="639004"/>
                                    <a:pt x="18705" y="627642"/>
                                  </a:cubicBezTo>
                                  <a:cubicBezTo>
                                    <a:pt x="46865" y="579534"/>
                                    <a:pt x="74978" y="531513"/>
                                    <a:pt x="103067" y="483561"/>
                                  </a:cubicBezTo>
                                  <a:cubicBezTo>
                                    <a:pt x="104799" y="482984"/>
                                    <a:pt x="105625" y="481752"/>
                                    <a:pt x="105532" y="479872"/>
                                  </a:cubicBezTo>
                                  <a:cubicBezTo>
                                    <a:pt x="122056" y="450512"/>
                                    <a:pt x="138885" y="421371"/>
                                    <a:pt x="156026" y="392439"/>
                                  </a:cubicBezTo>
                                  <a:cubicBezTo>
                                    <a:pt x="157757" y="391856"/>
                                    <a:pt x="158576" y="390625"/>
                                    <a:pt x="158490" y="388744"/>
                                  </a:cubicBezTo>
                                  <a:cubicBezTo>
                                    <a:pt x="179358" y="351660"/>
                                    <a:pt x="200499" y="314718"/>
                                    <a:pt x="221913" y="277917"/>
                                  </a:cubicBezTo>
                                  <a:cubicBezTo>
                                    <a:pt x="222732" y="199928"/>
                                    <a:pt x="222732" y="121938"/>
                                    <a:pt x="221913" y="43949"/>
                                  </a:cubicBezTo>
                                  <a:cubicBezTo>
                                    <a:pt x="218139" y="35664"/>
                                    <a:pt x="211776" y="30533"/>
                                    <a:pt x="202823" y="28556"/>
                                  </a:cubicBezTo>
                                  <a:cubicBezTo>
                                    <a:pt x="193793" y="28145"/>
                                    <a:pt x="184762" y="27735"/>
                                    <a:pt x="175732" y="27324"/>
                                  </a:cubicBezTo>
                                  <a:cubicBezTo>
                                    <a:pt x="165196" y="17063"/>
                                    <a:pt x="166015" y="8032"/>
                                    <a:pt x="178196" y="233"/>
                                  </a:cubicBezTo>
                                  <a:cubicBezTo>
                                    <a:pt x="256655" y="-980"/>
                                    <a:pt x="335067" y="-570"/>
                                    <a:pt x="413416" y="1464"/>
                                  </a:cubicBezTo>
                                  <a:cubicBezTo>
                                    <a:pt x="420934" y="6519"/>
                                    <a:pt x="422782" y="13292"/>
                                    <a:pt x="418961" y="21783"/>
                                  </a:cubicBezTo>
                                  <a:cubicBezTo>
                                    <a:pt x="417113" y="23630"/>
                                    <a:pt x="415265" y="25477"/>
                                    <a:pt x="413416" y="27324"/>
                                  </a:cubicBezTo>
                                  <a:cubicBezTo>
                                    <a:pt x="402647" y="27434"/>
                                    <a:pt x="391979" y="28255"/>
                                    <a:pt x="381397" y="29787"/>
                                  </a:cubicBezTo>
                                  <a:cubicBezTo>
                                    <a:pt x="374526" y="33458"/>
                                    <a:pt x="369800" y="38999"/>
                                    <a:pt x="367235" y="46411"/>
                                  </a:cubicBezTo>
                                  <a:cubicBezTo>
                                    <a:pt x="366416" y="123580"/>
                                    <a:pt x="366416" y="200748"/>
                                    <a:pt x="367235" y="277917"/>
                                  </a:cubicBezTo>
                                  <a:cubicBezTo>
                                    <a:pt x="405322" y="344643"/>
                                    <a:pt x="443697" y="411139"/>
                                    <a:pt x="482384" y="4774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778" cap="flat">
                              <a:solidFill>
                                <a:schemeClr val="accent3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手繪多邊形: 圖案 11"/>
                          <wps:cNvSpPr/>
                          <wps:spPr>
                            <a:xfrm>
                              <a:off x="7725603" y="493179"/>
                              <a:ext cx="572170" cy="248650"/>
                            </a:xfrm>
                            <a:custGeom>
                              <a:avLst/>
                              <a:gdLst>
                                <a:gd name="connsiteX0" fmla="*/ 203548 w 482714"/>
                                <a:gd name="connsiteY0" fmla="*/ 769 h 209775"/>
                                <a:gd name="connsiteX1" fmla="*/ 211791 w 482714"/>
                                <a:gd name="connsiteY1" fmla="*/ 1353 h 209775"/>
                                <a:gd name="connsiteX2" fmla="*/ 264819 w 482714"/>
                                <a:gd name="connsiteY2" fmla="*/ 17847 h 209775"/>
                                <a:gd name="connsiteX3" fmla="*/ 323736 w 482714"/>
                                <a:gd name="connsiteY3" fmla="*/ 22557 h 209775"/>
                                <a:gd name="connsiteX4" fmla="*/ 372631 w 482714"/>
                                <a:gd name="connsiteY4" fmla="*/ 17254 h 209775"/>
                                <a:gd name="connsiteX5" fmla="*/ 385007 w 482714"/>
                                <a:gd name="connsiteY5" fmla="*/ 20202 h 209775"/>
                                <a:gd name="connsiteX6" fmla="*/ 479858 w 482714"/>
                                <a:gd name="connsiteY6" fmla="*/ 175091 h 209775"/>
                                <a:gd name="connsiteX7" fmla="*/ 463949 w 482714"/>
                                <a:gd name="connsiteY7" fmla="*/ 209256 h 209775"/>
                                <a:gd name="connsiteX8" fmla="*/ 20912 w 482714"/>
                                <a:gd name="connsiteY8" fmla="*/ 208663 h 209775"/>
                                <a:gd name="connsiteX9" fmla="*/ 10306 w 482714"/>
                                <a:gd name="connsiteY9" fmla="*/ 206893 h 209775"/>
                                <a:gd name="connsiteX10" fmla="*/ -884 w 482714"/>
                                <a:gd name="connsiteY10" fmla="*/ 193940 h 209775"/>
                                <a:gd name="connsiteX11" fmla="*/ -884 w 482714"/>
                                <a:gd name="connsiteY11" fmla="*/ 178624 h 209775"/>
                                <a:gd name="connsiteX12" fmla="*/ 88664 w 482714"/>
                                <a:gd name="connsiteY12" fmla="*/ 18432 h 209775"/>
                                <a:gd name="connsiteX13" fmla="*/ 125776 w 482714"/>
                                <a:gd name="connsiteY13" fmla="*/ 1946 h 209775"/>
                                <a:gd name="connsiteX14" fmla="*/ 203548 w 482714"/>
                                <a:gd name="connsiteY14" fmla="*/ 769 h 209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482714" h="209775">
                                  <a:moveTo>
                                    <a:pt x="203548" y="769"/>
                                  </a:moveTo>
                                  <a:cubicBezTo>
                                    <a:pt x="206324" y="574"/>
                                    <a:pt x="209069" y="769"/>
                                    <a:pt x="211791" y="1353"/>
                                  </a:cubicBezTo>
                                  <a:cubicBezTo>
                                    <a:pt x="229322" y="7062"/>
                                    <a:pt x="247000" y="12560"/>
                                    <a:pt x="264819" y="17847"/>
                                  </a:cubicBezTo>
                                  <a:cubicBezTo>
                                    <a:pt x="284198" y="22502"/>
                                    <a:pt x="303834" y="24078"/>
                                    <a:pt x="323736" y="22557"/>
                                  </a:cubicBezTo>
                                  <a:cubicBezTo>
                                    <a:pt x="340112" y="21372"/>
                                    <a:pt x="356411" y="19601"/>
                                    <a:pt x="372631" y="17254"/>
                                  </a:cubicBezTo>
                                  <a:cubicBezTo>
                                    <a:pt x="377177" y="16841"/>
                                    <a:pt x="381303" y="17823"/>
                                    <a:pt x="385007" y="20202"/>
                                  </a:cubicBezTo>
                                  <a:cubicBezTo>
                                    <a:pt x="417658" y="71140"/>
                                    <a:pt x="449273" y="122773"/>
                                    <a:pt x="479858" y="175091"/>
                                  </a:cubicBezTo>
                                  <a:cubicBezTo>
                                    <a:pt x="484038" y="191070"/>
                                    <a:pt x="478735" y="202455"/>
                                    <a:pt x="463949" y="209256"/>
                                  </a:cubicBezTo>
                                  <a:cubicBezTo>
                                    <a:pt x="316265" y="209450"/>
                                    <a:pt x="168588" y="209256"/>
                                    <a:pt x="20912" y="208663"/>
                                  </a:cubicBezTo>
                                  <a:cubicBezTo>
                                    <a:pt x="17403" y="207844"/>
                                    <a:pt x="13870" y="207251"/>
                                    <a:pt x="10306" y="206893"/>
                                  </a:cubicBezTo>
                                  <a:cubicBezTo>
                                    <a:pt x="4941" y="204031"/>
                                    <a:pt x="1206" y="199718"/>
                                    <a:pt x="-884" y="193940"/>
                                  </a:cubicBezTo>
                                  <a:cubicBezTo>
                                    <a:pt x="-1672" y="188832"/>
                                    <a:pt x="-1672" y="183732"/>
                                    <a:pt x="-884" y="178624"/>
                                  </a:cubicBezTo>
                                  <a:cubicBezTo>
                                    <a:pt x="27977" y="124652"/>
                                    <a:pt x="57829" y="71257"/>
                                    <a:pt x="88664" y="18432"/>
                                  </a:cubicBezTo>
                                  <a:cubicBezTo>
                                    <a:pt x="98848" y="8263"/>
                                    <a:pt x="111216" y="2765"/>
                                    <a:pt x="125776" y="1946"/>
                                  </a:cubicBezTo>
                                  <a:cubicBezTo>
                                    <a:pt x="151635" y="-783"/>
                                    <a:pt x="177556" y="-1181"/>
                                    <a:pt x="203548" y="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8C8C8">
                                <a:alpha val="87000"/>
                              </a:srgbClr>
                            </a:solidFill>
                            <a:ln w="778" cap="flat">
                              <a:solidFill>
                                <a:schemeClr val="accent3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手繪多邊形: 圖案 20"/>
                          <wps:cNvSpPr/>
                          <wps:spPr>
                            <a:xfrm>
                              <a:off x="-1868343" y="-67736"/>
                              <a:ext cx="701574" cy="864258"/>
                            </a:xfrm>
                            <a:custGeom>
                              <a:avLst/>
                              <a:gdLst>
                                <a:gd name="connsiteX0" fmla="*/ 482384 w 591888"/>
                                <a:gd name="connsiteY0" fmla="*/ 477408 h 729137"/>
                                <a:gd name="connsiteX1" fmla="*/ 484849 w 591888"/>
                                <a:gd name="connsiteY1" fmla="*/ 481097 h 729137"/>
                                <a:gd name="connsiteX2" fmla="*/ 577828 w 591888"/>
                                <a:gd name="connsiteY2" fmla="*/ 639955 h 729137"/>
                                <a:gd name="connsiteX3" fmla="*/ 590141 w 591888"/>
                                <a:gd name="connsiteY3" fmla="*/ 667047 h 729137"/>
                                <a:gd name="connsiteX4" fmla="*/ 548888 w 591888"/>
                                <a:gd name="connsiteY4" fmla="*/ 728614 h 729137"/>
                                <a:gd name="connsiteX5" fmla="*/ 39028 w 591888"/>
                                <a:gd name="connsiteY5" fmla="*/ 727998 h 729137"/>
                                <a:gd name="connsiteX6" fmla="*/ 31643 w 591888"/>
                                <a:gd name="connsiteY6" fmla="*/ 726150 h 729137"/>
                                <a:gd name="connsiteX7" fmla="*/ 30411 w 591888"/>
                                <a:gd name="connsiteY7" fmla="*/ 726150 h 729137"/>
                                <a:gd name="connsiteX8" fmla="*/ 26714 w 591888"/>
                                <a:gd name="connsiteY8" fmla="*/ 723686 h 729137"/>
                                <a:gd name="connsiteX9" fmla="*/ -993 w 591888"/>
                                <a:gd name="connsiteY9" fmla="*/ 681824 h 729137"/>
                                <a:gd name="connsiteX10" fmla="*/ 239 w 591888"/>
                                <a:gd name="connsiteY10" fmla="*/ 663350 h 729137"/>
                                <a:gd name="connsiteX11" fmla="*/ 18705 w 591888"/>
                                <a:gd name="connsiteY11" fmla="*/ 627642 h 729137"/>
                                <a:gd name="connsiteX12" fmla="*/ 103067 w 591888"/>
                                <a:gd name="connsiteY12" fmla="*/ 483561 h 729137"/>
                                <a:gd name="connsiteX13" fmla="*/ 105532 w 591888"/>
                                <a:gd name="connsiteY13" fmla="*/ 479872 h 729137"/>
                                <a:gd name="connsiteX14" fmla="*/ 156026 w 591888"/>
                                <a:gd name="connsiteY14" fmla="*/ 392439 h 729137"/>
                                <a:gd name="connsiteX15" fmla="*/ 158490 w 591888"/>
                                <a:gd name="connsiteY15" fmla="*/ 388744 h 729137"/>
                                <a:gd name="connsiteX16" fmla="*/ 221913 w 591888"/>
                                <a:gd name="connsiteY16" fmla="*/ 277917 h 729137"/>
                                <a:gd name="connsiteX17" fmla="*/ 221913 w 591888"/>
                                <a:gd name="connsiteY17" fmla="*/ 43949 h 729137"/>
                                <a:gd name="connsiteX18" fmla="*/ 202823 w 591888"/>
                                <a:gd name="connsiteY18" fmla="*/ 28556 h 729137"/>
                                <a:gd name="connsiteX19" fmla="*/ 175732 w 591888"/>
                                <a:gd name="connsiteY19" fmla="*/ 27324 h 729137"/>
                                <a:gd name="connsiteX20" fmla="*/ 178196 w 591888"/>
                                <a:gd name="connsiteY20" fmla="*/ 233 h 729137"/>
                                <a:gd name="connsiteX21" fmla="*/ 413416 w 591888"/>
                                <a:gd name="connsiteY21" fmla="*/ 1464 h 729137"/>
                                <a:gd name="connsiteX22" fmla="*/ 418961 w 591888"/>
                                <a:gd name="connsiteY22" fmla="*/ 21783 h 729137"/>
                                <a:gd name="connsiteX23" fmla="*/ 413416 w 591888"/>
                                <a:gd name="connsiteY23" fmla="*/ 27324 h 729137"/>
                                <a:gd name="connsiteX24" fmla="*/ 381397 w 591888"/>
                                <a:gd name="connsiteY24" fmla="*/ 29787 h 729137"/>
                                <a:gd name="connsiteX25" fmla="*/ 367235 w 591888"/>
                                <a:gd name="connsiteY25" fmla="*/ 46411 h 729137"/>
                                <a:gd name="connsiteX26" fmla="*/ 367235 w 591888"/>
                                <a:gd name="connsiteY26" fmla="*/ 277917 h 729137"/>
                                <a:gd name="connsiteX27" fmla="*/ 482384 w 591888"/>
                                <a:gd name="connsiteY27" fmla="*/ 477408 h 7291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591888" h="729137">
                                  <a:moveTo>
                                    <a:pt x="482384" y="477408"/>
                                  </a:moveTo>
                                  <a:cubicBezTo>
                                    <a:pt x="482291" y="479288"/>
                                    <a:pt x="483117" y="480520"/>
                                    <a:pt x="484849" y="481097"/>
                                  </a:cubicBezTo>
                                  <a:cubicBezTo>
                                    <a:pt x="515808" y="533977"/>
                                    <a:pt x="546799" y="586927"/>
                                    <a:pt x="577828" y="639955"/>
                                  </a:cubicBezTo>
                                  <a:cubicBezTo>
                                    <a:pt x="583263" y="648362"/>
                                    <a:pt x="587365" y="657392"/>
                                    <a:pt x="590141" y="667047"/>
                                  </a:cubicBezTo>
                                  <a:cubicBezTo>
                                    <a:pt x="592567" y="698809"/>
                                    <a:pt x="578811" y="719334"/>
                                    <a:pt x="548888" y="728614"/>
                                  </a:cubicBezTo>
                                  <a:cubicBezTo>
                                    <a:pt x="378932" y="728817"/>
                                    <a:pt x="208984" y="728614"/>
                                    <a:pt x="39028" y="727998"/>
                                  </a:cubicBezTo>
                                  <a:cubicBezTo>
                                    <a:pt x="36758" y="726610"/>
                                    <a:pt x="34294" y="725994"/>
                                    <a:pt x="31643" y="726150"/>
                                  </a:cubicBezTo>
                                  <a:cubicBezTo>
                                    <a:pt x="31229" y="726150"/>
                                    <a:pt x="30816" y="726150"/>
                                    <a:pt x="30411" y="726150"/>
                                  </a:cubicBezTo>
                                  <a:cubicBezTo>
                                    <a:pt x="29826" y="724419"/>
                                    <a:pt x="28594" y="723600"/>
                                    <a:pt x="26714" y="723686"/>
                                  </a:cubicBezTo>
                                  <a:cubicBezTo>
                                    <a:pt x="11071" y="714203"/>
                                    <a:pt x="1830" y="700244"/>
                                    <a:pt x="-993" y="681824"/>
                                  </a:cubicBezTo>
                                  <a:cubicBezTo>
                                    <a:pt x="-1921" y="675578"/>
                                    <a:pt x="-1508" y="669417"/>
                                    <a:pt x="239" y="663350"/>
                                  </a:cubicBezTo>
                                  <a:cubicBezTo>
                                    <a:pt x="5433" y="650904"/>
                                    <a:pt x="11586" y="639004"/>
                                    <a:pt x="18705" y="627642"/>
                                  </a:cubicBezTo>
                                  <a:cubicBezTo>
                                    <a:pt x="46865" y="579534"/>
                                    <a:pt x="74978" y="531513"/>
                                    <a:pt x="103067" y="483561"/>
                                  </a:cubicBezTo>
                                  <a:cubicBezTo>
                                    <a:pt x="104799" y="482984"/>
                                    <a:pt x="105625" y="481752"/>
                                    <a:pt x="105532" y="479872"/>
                                  </a:cubicBezTo>
                                  <a:cubicBezTo>
                                    <a:pt x="122056" y="450512"/>
                                    <a:pt x="138885" y="421371"/>
                                    <a:pt x="156026" y="392439"/>
                                  </a:cubicBezTo>
                                  <a:cubicBezTo>
                                    <a:pt x="157757" y="391856"/>
                                    <a:pt x="158576" y="390625"/>
                                    <a:pt x="158490" y="388744"/>
                                  </a:cubicBezTo>
                                  <a:cubicBezTo>
                                    <a:pt x="179358" y="351660"/>
                                    <a:pt x="200499" y="314718"/>
                                    <a:pt x="221913" y="277917"/>
                                  </a:cubicBezTo>
                                  <a:cubicBezTo>
                                    <a:pt x="222732" y="199928"/>
                                    <a:pt x="222732" y="121938"/>
                                    <a:pt x="221913" y="43949"/>
                                  </a:cubicBezTo>
                                  <a:cubicBezTo>
                                    <a:pt x="218139" y="35664"/>
                                    <a:pt x="211776" y="30533"/>
                                    <a:pt x="202823" y="28556"/>
                                  </a:cubicBezTo>
                                  <a:cubicBezTo>
                                    <a:pt x="193793" y="28145"/>
                                    <a:pt x="184762" y="27735"/>
                                    <a:pt x="175732" y="27324"/>
                                  </a:cubicBezTo>
                                  <a:cubicBezTo>
                                    <a:pt x="165196" y="17063"/>
                                    <a:pt x="166015" y="8032"/>
                                    <a:pt x="178196" y="233"/>
                                  </a:cubicBezTo>
                                  <a:cubicBezTo>
                                    <a:pt x="256655" y="-980"/>
                                    <a:pt x="335067" y="-570"/>
                                    <a:pt x="413416" y="1464"/>
                                  </a:cubicBezTo>
                                  <a:cubicBezTo>
                                    <a:pt x="420934" y="6519"/>
                                    <a:pt x="422782" y="13292"/>
                                    <a:pt x="418961" y="21783"/>
                                  </a:cubicBezTo>
                                  <a:cubicBezTo>
                                    <a:pt x="417113" y="23630"/>
                                    <a:pt x="415265" y="25477"/>
                                    <a:pt x="413416" y="27324"/>
                                  </a:cubicBezTo>
                                  <a:cubicBezTo>
                                    <a:pt x="402647" y="27434"/>
                                    <a:pt x="391979" y="28255"/>
                                    <a:pt x="381397" y="29787"/>
                                  </a:cubicBezTo>
                                  <a:cubicBezTo>
                                    <a:pt x="374526" y="33458"/>
                                    <a:pt x="369800" y="38999"/>
                                    <a:pt x="367235" y="46411"/>
                                  </a:cubicBezTo>
                                  <a:cubicBezTo>
                                    <a:pt x="366416" y="123580"/>
                                    <a:pt x="366416" y="200748"/>
                                    <a:pt x="367235" y="277917"/>
                                  </a:cubicBezTo>
                                  <a:cubicBezTo>
                                    <a:pt x="405322" y="344643"/>
                                    <a:pt x="443697" y="411139"/>
                                    <a:pt x="482384" y="4774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778" cap="flat">
                              <a:solidFill>
                                <a:schemeClr val="accent3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手繪多邊形: 圖案 21"/>
                          <wps:cNvSpPr/>
                          <wps:spPr>
                            <a:xfrm>
                              <a:off x="-1803204" y="491860"/>
                              <a:ext cx="572170" cy="248650"/>
                            </a:xfrm>
                            <a:custGeom>
                              <a:avLst/>
                              <a:gdLst>
                                <a:gd name="connsiteX0" fmla="*/ 203548 w 482714"/>
                                <a:gd name="connsiteY0" fmla="*/ 769 h 209775"/>
                                <a:gd name="connsiteX1" fmla="*/ 211791 w 482714"/>
                                <a:gd name="connsiteY1" fmla="*/ 1353 h 209775"/>
                                <a:gd name="connsiteX2" fmla="*/ 264819 w 482714"/>
                                <a:gd name="connsiteY2" fmla="*/ 17847 h 209775"/>
                                <a:gd name="connsiteX3" fmla="*/ 323736 w 482714"/>
                                <a:gd name="connsiteY3" fmla="*/ 22557 h 209775"/>
                                <a:gd name="connsiteX4" fmla="*/ 372631 w 482714"/>
                                <a:gd name="connsiteY4" fmla="*/ 17254 h 209775"/>
                                <a:gd name="connsiteX5" fmla="*/ 385007 w 482714"/>
                                <a:gd name="connsiteY5" fmla="*/ 20202 h 209775"/>
                                <a:gd name="connsiteX6" fmla="*/ 479858 w 482714"/>
                                <a:gd name="connsiteY6" fmla="*/ 175091 h 209775"/>
                                <a:gd name="connsiteX7" fmla="*/ 463949 w 482714"/>
                                <a:gd name="connsiteY7" fmla="*/ 209256 h 209775"/>
                                <a:gd name="connsiteX8" fmla="*/ 20912 w 482714"/>
                                <a:gd name="connsiteY8" fmla="*/ 208663 h 209775"/>
                                <a:gd name="connsiteX9" fmla="*/ 10306 w 482714"/>
                                <a:gd name="connsiteY9" fmla="*/ 206893 h 209775"/>
                                <a:gd name="connsiteX10" fmla="*/ -884 w 482714"/>
                                <a:gd name="connsiteY10" fmla="*/ 193940 h 209775"/>
                                <a:gd name="connsiteX11" fmla="*/ -884 w 482714"/>
                                <a:gd name="connsiteY11" fmla="*/ 178624 h 209775"/>
                                <a:gd name="connsiteX12" fmla="*/ 88664 w 482714"/>
                                <a:gd name="connsiteY12" fmla="*/ 18432 h 209775"/>
                                <a:gd name="connsiteX13" fmla="*/ 125776 w 482714"/>
                                <a:gd name="connsiteY13" fmla="*/ 1946 h 209775"/>
                                <a:gd name="connsiteX14" fmla="*/ 203548 w 482714"/>
                                <a:gd name="connsiteY14" fmla="*/ 769 h 209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482714" h="209775">
                                  <a:moveTo>
                                    <a:pt x="203548" y="769"/>
                                  </a:moveTo>
                                  <a:cubicBezTo>
                                    <a:pt x="206324" y="574"/>
                                    <a:pt x="209069" y="769"/>
                                    <a:pt x="211791" y="1353"/>
                                  </a:cubicBezTo>
                                  <a:cubicBezTo>
                                    <a:pt x="229322" y="7062"/>
                                    <a:pt x="247000" y="12560"/>
                                    <a:pt x="264819" y="17847"/>
                                  </a:cubicBezTo>
                                  <a:cubicBezTo>
                                    <a:pt x="284198" y="22502"/>
                                    <a:pt x="303834" y="24078"/>
                                    <a:pt x="323736" y="22557"/>
                                  </a:cubicBezTo>
                                  <a:cubicBezTo>
                                    <a:pt x="340112" y="21372"/>
                                    <a:pt x="356411" y="19601"/>
                                    <a:pt x="372631" y="17254"/>
                                  </a:cubicBezTo>
                                  <a:cubicBezTo>
                                    <a:pt x="377177" y="16841"/>
                                    <a:pt x="381303" y="17823"/>
                                    <a:pt x="385007" y="20202"/>
                                  </a:cubicBezTo>
                                  <a:cubicBezTo>
                                    <a:pt x="417658" y="71140"/>
                                    <a:pt x="449273" y="122773"/>
                                    <a:pt x="479858" y="175091"/>
                                  </a:cubicBezTo>
                                  <a:cubicBezTo>
                                    <a:pt x="484038" y="191070"/>
                                    <a:pt x="478735" y="202455"/>
                                    <a:pt x="463949" y="209256"/>
                                  </a:cubicBezTo>
                                  <a:cubicBezTo>
                                    <a:pt x="316265" y="209450"/>
                                    <a:pt x="168588" y="209256"/>
                                    <a:pt x="20912" y="208663"/>
                                  </a:cubicBezTo>
                                  <a:cubicBezTo>
                                    <a:pt x="17403" y="207844"/>
                                    <a:pt x="13870" y="207251"/>
                                    <a:pt x="10306" y="206893"/>
                                  </a:cubicBezTo>
                                  <a:cubicBezTo>
                                    <a:pt x="4941" y="204031"/>
                                    <a:pt x="1206" y="199718"/>
                                    <a:pt x="-884" y="193940"/>
                                  </a:cubicBezTo>
                                  <a:cubicBezTo>
                                    <a:pt x="-1672" y="188832"/>
                                    <a:pt x="-1672" y="183732"/>
                                    <a:pt x="-884" y="178624"/>
                                  </a:cubicBezTo>
                                  <a:cubicBezTo>
                                    <a:pt x="27977" y="124652"/>
                                    <a:pt x="57829" y="71257"/>
                                    <a:pt x="88664" y="18432"/>
                                  </a:cubicBezTo>
                                  <a:cubicBezTo>
                                    <a:pt x="98848" y="8263"/>
                                    <a:pt x="111216" y="2765"/>
                                    <a:pt x="125776" y="1946"/>
                                  </a:cubicBezTo>
                                  <a:cubicBezTo>
                                    <a:pt x="151635" y="-783"/>
                                    <a:pt x="177556" y="-1181"/>
                                    <a:pt x="203548" y="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8C8C8">
                                <a:alpha val="86667"/>
                              </a:srgbClr>
                            </a:solidFill>
                            <a:ln w="778" cap="flat">
                              <a:solidFill>
                                <a:schemeClr val="accent3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文字方塊 14"/>
                        <wps:cNvSpPr txBox="1"/>
                        <wps:spPr>
                          <a:xfrm>
                            <a:off x="1314469" y="177940"/>
                            <a:ext cx="3302635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EE745" w14:textId="77777777" w:rsidR="00906AFC" w:rsidRPr="00B544CA" w:rsidRDefault="006163AC" w:rsidP="00906AFC">
                              <w:pPr>
                                <w:spacing w:line="400" w:lineRule="exact"/>
                                <w:jc w:val="center"/>
                                <w:rPr>
                                  <w:rFonts w:ascii="jf open 粉圓 1.1" w:eastAsia="jf open 粉圓 1.1" w:hAnsi="jf open 粉圓 1.1"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史萊姆魔法學院</w:t>
                              </w:r>
                              <w:r>
                                <w:rPr>
                                  <w:rFonts w:ascii="jf open 粉圓 1.1" w:eastAsia="jf open 粉圓 1.1" w:hAnsi="jf open 粉圓 1.1" w:hint="eastAsia"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：</w:t>
                              </w:r>
                              <w:r>
                                <w:rPr>
                                  <w:rFonts w:ascii="jf open 粉圓 1.1" w:eastAsia="jf open 粉圓 1.1" w:hAnsi="jf open 粉圓 1.1"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磁力的祕密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" name="矩形: 圓角 18"/>
                        <wps:cNvSpPr/>
                        <wps:spPr>
                          <a:xfrm>
                            <a:off x="0" y="0"/>
                            <a:ext cx="5930900" cy="556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chemeClr val="accent3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52EB3" id="群組 19" o:spid="_x0000_s1027" style="width:467pt;height:43.85pt;mso-position-horizontal-relative:char;mso-position-vertical-relative:line" coordsize="59309,5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">
                <v:roundrect id="矩形: 圓角 12" o:spid="_x0000_s1028" style="position:absolute;left:681;top:621;width:57960;height:43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" fillcolor="#c3f4f3" stroked="f">
                  <v:stroke joinstyle="miter"/>
                </v:roundrect>
                <v:group id="圖形 8" o:spid="_x0000_s1029" style="position:absolute;left:1879;top:592;width:55426;height:4349" coordorigin="-18683,-677" coordsize="102303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手繪多邊形: 圖案 10" o:spid="_x0000_s1030" style="position:absolute;left:76604;top:-664;width:7016;height:8642;visibility:visible;mso-wrap-style:square;v-text-anchor:middle" coordsize="591888,729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" path="m482384,477408v-93,1880,733,3112,2465,3689c515808,533977,546799,586927,577828,639955v5435,8407,9537,17437,12313,27092c592567,698809,578811,719334,548888,728614v-169956,203,-339904,,-509860,-616c36758,726610,34294,725994,31643,726150v-414,,-827,,-1232,c29826,724419,28594,723600,26714,723686,11071,714203,1830,700244,-993,681824v-928,-6246,-515,-12407,1232,-18474c5433,650904,11586,639004,18705,627642,46865,579534,74978,531513,103067,483561v1732,-577,2558,-1809,2465,-3689c122056,450512,138885,421371,156026,392439v1731,-583,2550,-1814,2464,-3695c179358,351660,200499,314718,221913,277917v819,-77989,819,-155979,,-233968c218139,35664,211776,30533,202823,28556v-9030,-411,-18061,-821,-27091,-1232c165196,17063,166015,8032,178196,233,256655,-980,335067,-570,413416,1464v7518,5055,9366,11828,5545,20319c417113,23630,415265,25477,413416,27324v-10769,110,-21437,931,-32019,2463c374526,33458,369800,38999,367235,46411v-819,77169,-819,154337,,231506c405322,344643,443697,411139,482384,477408xe" fillcolor="#f2f2f2 [3052]" strokecolor="#a5a5a5 [3206]" strokeweight=".02161mm">
                    <v:stroke joinstyle="miter"/>
                    <v:path arrowok="t" o:connecttype="custom" o:connectlocs="571777,565880;574699,570252;684908,758549;699503,790662;650605,863638;46260,862908;37507,860717;36047,860717;31665,857797;-1177,808177;283,786280;22171,743954;122167,573173;125089,568800;184940,465164;187861,460785;263037,329420;263037,52093;240409,33848;208298,32388;211218,276;490028,1735;496601,25820;490028,32388;452076,35307;435289,55012;435289,329420;571777,565880" o:connectangles="0,0,0,0,0,0,0,0,0,0,0,0,0,0,0,0,0,0,0,0,0,0,0,0,0,0,0,0"/>
                  </v:shape>
                  <v:shape id="手繪多邊形: 圖案 11" o:spid="_x0000_s1031" style="position:absolute;left:77256;top:4931;width:5721;height:2487;visibility:visible;mso-wrap-style:square;v-text-anchor:middle" coordsize="482714,2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" path="m203548,769v2776,-195,5521,,8243,584c229322,7062,247000,12560,264819,17847v19379,4655,39015,6231,58917,4710c340112,21372,356411,19601,372631,17254v4546,-413,8672,569,12376,2948c417658,71140,449273,122773,479858,175091v4180,15979,-1123,27364,-15909,34165c316265,209450,168588,209256,20912,208663v-3509,-819,-7042,-1412,-10606,-1770c4941,204031,1206,199718,-884,193940v-788,-5108,-788,-10208,,-15316c27977,124652,57829,71257,88664,18432,98848,8263,111216,2765,125776,1946,151635,-783,177556,-1181,203548,769xe" fillcolor="#28c8c8" strokecolor="#a5a5a5 [3206]" strokeweight=".02161mm">
                    <v:fill opacity="57054f"/>
                    <v:stroke joinstyle="miter"/>
                    <v:path arrowok="t" o:connecttype="custom" o:connectlocs="241269,912;251040,1604;313895,21154;383730,26737;441687,20451;456356,23946;568785,207538;549927,248035;24787,247332;12216,245234;-1048,229880;-1048,211726;105095,21848;149085,2307;241269,912" o:connectangles="0,0,0,0,0,0,0,0,0,0,0,0,0,0,0"/>
                  </v:shape>
                  <v:shape id="手繪多邊形: 圖案 20" o:spid="_x0000_s1032" style="position:absolute;left:-18683;top:-677;width:7016;height:8642;visibility:visible;mso-wrap-style:square;v-text-anchor:middle" coordsize="591888,729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" path="m482384,477408v-93,1880,733,3112,2465,3689c515808,533977,546799,586927,577828,639955v5435,8407,9537,17437,12313,27092c592567,698809,578811,719334,548888,728614v-169956,203,-339904,,-509860,-616c36758,726610,34294,725994,31643,726150v-414,,-827,,-1232,c29826,724419,28594,723600,26714,723686,11071,714203,1830,700244,-993,681824v-928,-6246,-515,-12407,1232,-18474c5433,650904,11586,639004,18705,627642,46865,579534,74978,531513,103067,483561v1732,-577,2558,-1809,2465,-3689c122056,450512,138885,421371,156026,392439v1731,-583,2550,-1814,2464,-3695c179358,351660,200499,314718,221913,277917v819,-77989,819,-155979,,-233968c218139,35664,211776,30533,202823,28556v-9030,-411,-18061,-821,-27091,-1232c165196,17063,166015,8032,178196,233,256655,-980,335067,-570,413416,1464v7518,5055,9366,11828,5545,20319c417113,23630,415265,25477,413416,27324v-10769,110,-21437,931,-32019,2463c374526,33458,369800,38999,367235,46411v-819,77169,-819,154337,,231506c405322,344643,443697,411139,482384,477408xe" fillcolor="#f2f2f2 [3052]" strokecolor="#a5a5a5 [3206]" strokeweight=".02161mm">
                    <v:stroke joinstyle="miter"/>
                    <v:path arrowok="t" o:connecttype="custom" o:connectlocs="571777,565880;574699,570252;684908,758549;699503,790662;650605,863638;46260,862908;37507,860717;36047,860717;31665,857797;-1177,808177;283,786280;22171,743954;122167,573173;125089,568800;184940,465164;187861,460785;263037,329420;263037,52093;240409,33848;208298,32388;211218,276;490028,1735;496601,25820;490028,32388;452076,35307;435289,55012;435289,329420;571777,565880" o:connectangles="0,0,0,0,0,0,0,0,0,0,0,0,0,0,0,0,0,0,0,0,0,0,0,0,0,0,0,0"/>
                  </v:shape>
                  <v:shape id="手繪多邊形: 圖案 21" o:spid="_x0000_s1033" style="position:absolute;left:-18032;top:4918;width:5722;height:2487;visibility:visible;mso-wrap-style:square;v-text-anchor:middle" coordsize="482714,2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" path="m203548,769v2776,-195,5521,,8243,584c229322,7062,247000,12560,264819,17847v19379,4655,39015,6231,58917,4710c340112,21372,356411,19601,372631,17254v4546,-413,8672,569,12376,2948c417658,71140,449273,122773,479858,175091v4180,15979,-1123,27364,-15909,34165c316265,209450,168588,209256,20912,208663v-3509,-819,-7042,-1412,-10606,-1770c4941,204031,1206,199718,-884,193940v-788,-5108,-788,-10208,,-15316c27977,124652,57829,71257,88664,18432,98848,8263,111216,2765,125776,1946,151635,-783,177556,-1181,203548,769xe" fillcolor="#28c8c8" strokecolor="#a5a5a5 [3206]" strokeweight=".02161mm">
                    <v:fill opacity="56797f"/>
                    <v:stroke joinstyle="miter"/>
                    <v:path arrowok="t" o:connecttype="custom" o:connectlocs="241269,912;251040,1604;313895,21154;383730,26737;441687,20451;456356,23946;568785,207538;549927,248035;24787,247332;12216,245234;-1048,229880;-1048,211726;105095,21848;149085,2307;241269,912" o:connectangles="0,0,0,0,0,0,0,0,0,0,0,0,0,0,0"/>
                  </v:shape>
                </v:group>
                <v:shape id="文字方塊 14" o:spid="_x0000_s1034" type="#_x0000_t202" style="position:absolute;left:13144;top:1779;width:33027;height:25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" filled="f" stroked="f">
                  <v:textbox style="mso-fit-shape-to-text:t" inset="0,0,0,0">
                    <w:txbxContent>
                      <w:p w14:paraId="7D2EE745" w14:textId="77777777" w:rsidR="00906AFC" w:rsidRPr="00B544CA" w:rsidRDefault="006163AC" w:rsidP="00906AFC">
                        <w:pPr>
                          <w:spacing w:line="400" w:lineRule="exact"/>
                          <w:jc w:val="center"/>
                          <w:rPr>
                            <w:rFonts w:ascii="jf open 粉圓 1.1" w:eastAsia="jf open 粉圓 1.1" w:hAnsi="jf open 粉圓 1.1"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史萊姆魔法學院</w:t>
                        </w:r>
                        <w:r>
                          <w:rPr>
                            <w:rFonts w:ascii="jf open 粉圓 1.1" w:eastAsia="jf open 粉圓 1.1" w:hAnsi="jf open 粉圓 1.1" w:hint="eastAsia"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：</w:t>
                        </w:r>
                        <w:r>
                          <w:rPr>
                            <w:rFonts w:ascii="jf open 粉圓 1.1" w:eastAsia="jf open 粉圓 1.1" w:hAnsi="jf open 粉圓 1.1"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磁力的祕密</w:t>
                        </w:r>
                      </w:p>
                    </w:txbxContent>
                  </v:textbox>
                </v:shape>
                <v:roundrect id="矩形: 圓角 18" o:spid="_x0000_s1035" style="position:absolute;width:59309;height:55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" filled="f" strokecolor="#525252 [1606]">
                  <v:stroke joinstyle="miter"/>
                </v:roundrect>
                <w10:anchorlock/>
              </v:group>
            </w:pict>
          </mc:Fallback>
        </mc:AlternateContent>
      </w:r>
    </w:p>
    <w:p w14:paraId="00BDE67E" w14:textId="77777777" w:rsidR="00906AFC" w:rsidRPr="00C7741B" w:rsidRDefault="003C53D6" w:rsidP="009A7D95">
      <w:pPr>
        <w:jc w:val="right"/>
        <w:rPr>
          <w:rFonts w:ascii="jf open 粉圓 1.1" w:eastAsia="jf open 粉圓 1.1" w:hAnsi="jf open 粉圓 1.1" w:cs="芫荽"/>
        </w:rPr>
      </w:pPr>
      <w:r w:rsidRPr="00C7741B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770CD2A" wp14:editId="445378CD">
                <wp:simplePos x="0" y="0"/>
                <wp:positionH relativeFrom="margin">
                  <wp:align>left</wp:align>
                </wp:positionH>
                <wp:positionV relativeFrom="margin">
                  <wp:posOffset>746125</wp:posOffset>
                </wp:positionV>
                <wp:extent cx="2459355" cy="323850"/>
                <wp:effectExtent l="0" t="0" r="17145" b="0"/>
                <wp:wrapNone/>
                <wp:docPr id="123" name="群組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9355" cy="323850"/>
                          <a:chOff x="0" y="0"/>
                          <a:chExt cx="2459355" cy="324000"/>
                        </a:xfrm>
                      </wpg:grpSpPr>
                      <wps:wsp>
                        <wps:cNvPr id="124" name="文字方塊 124"/>
                        <wps:cNvSpPr txBox="1"/>
                        <wps:spPr>
                          <a:xfrm>
                            <a:off x="424815" y="31131"/>
                            <a:ext cx="2034540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66D0F8" w14:textId="77777777" w:rsidR="00906AFC" w:rsidRPr="00A9106A" w:rsidRDefault="006163AC" w:rsidP="00906AFC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今天我們要探索什麼？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橢圓 125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5414D1" w14:textId="77777777" w:rsidR="00906AFC" w:rsidRPr="0019125E" w:rsidRDefault="00906AFC" w:rsidP="00906AFC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0CD2A" id="群組 123" o:spid="_x0000_s1036" style="position:absolute;left:0;text-align:left;margin-left:0;margin-top:58.75pt;width:193.65pt;height:25.5pt;z-index:251641856;mso-position-horizontal:left;mso-position-horizontal-relative:margin;mso-position-vertical-relative:margin" coordsize="24593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">
                <v:shape id="文字方塊 124" o:spid="_x0000_s1037" type="#_x0000_t202" style="position:absolute;left:4248;top:311;width:20345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" filled="f" stroked="f">
                  <v:textbox inset="0,0,0,0">
                    <w:txbxContent>
                      <w:p w14:paraId="2E66D0F8" w14:textId="77777777" w:rsidR="00906AFC" w:rsidRPr="00A9106A" w:rsidRDefault="006163AC" w:rsidP="00906AFC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今天我們要探索什麼？</w:t>
                        </w:r>
                      </w:p>
                    </w:txbxContent>
                  </v:textbox>
                </v:shape>
                <v:oval id="橢圓 125" o:spid="_x0000_s1038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" fillcolor="#28c8c8" stroked="f" strokeweight="1pt">
                  <v:stroke joinstyle="miter"/>
                  <v:textbox inset="0,0,0,0">
                    <w:txbxContent>
                      <w:p w14:paraId="6B5414D1" w14:textId="77777777" w:rsidR="00906AFC" w:rsidRPr="0019125E" w:rsidRDefault="00906AFC" w:rsidP="00906AFC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10401C0F" w14:textId="77777777" w:rsidR="005E203D" w:rsidRPr="00C7741B" w:rsidRDefault="006163AC" w:rsidP="00293A06">
      <w:pPr>
        <w:pStyle w:val="a8"/>
        <w:spacing w:after="120" w:line="400" w:lineRule="exact"/>
        <w:rPr>
          <w:rFonts w:ascii="jf open 粉圓 1.1" w:eastAsia="jf open 粉圓 1.1" w:hAnsi="jf open 粉圓 1.1" w:cs="芫荽"/>
        </w:rPr>
      </w:pPr>
      <w:r w:rsidRPr="00C7741B">
        <w:rPr>
          <w:rFonts w:ascii="jf open 粉圓 1.1" w:eastAsia="jf open 粉圓 1.1" w:hAnsi="jf open 粉圓 1.1" w:cs="芫荽" w:hint="eastAsia"/>
        </w:rPr>
        <w:t xml:space="preserve">　　</w:t>
      </w:r>
      <w:r w:rsidRPr="00C7741B">
        <w:rPr>
          <w:rFonts w:ascii="jf open 粉圓 1.1" w:eastAsia="jf open 粉圓 1.1" w:hAnsi="jf open 粉圓 1.1" w:cs="芫荽"/>
        </w:rPr>
        <w:t>今天你會親手做一團「磁力史萊姆」。它平常軟軟的，但磁鐵一靠近，它就會像活過來一樣爬向磁鐵！我們要一邊玩，一邊像科學家一樣找出背後的祕密。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859"/>
      </w:tblGrid>
      <w:tr w:rsidR="006163AC" w:rsidRPr="00C7741B" w14:paraId="248ED020" w14:textId="77777777" w:rsidTr="00CE602C">
        <w:tc>
          <w:tcPr>
            <w:tcW w:w="9344" w:type="dxa"/>
            <w:tcBorders>
              <w:top w:val="nil"/>
              <w:left w:val="single" w:sz="12" w:space="0" w:color="28C8C8"/>
              <w:bottom w:val="nil"/>
              <w:right w:val="nil"/>
            </w:tcBorders>
            <w:shd w:val="clear" w:color="auto" w:fill="C3F4F3"/>
          </w:tcPr>
          <w:p w14:paraId="06812C58" w14:textId="77777777" w:rsidR="006163AC" w:rsidRPr="00C7741B" w:rsidRDefault="006163AC" w:rsidP="00293A06">
            <w:pPr>
              <w:pStyle w:val="a8"/>
              <w:spacing w:after="120" w:line="40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color w:val="28C8C8"/>
                <w:sz w:val="22"/>
                <w:szCs w:val="22"/>
              </w:rPr>
              <w:t>先猜猜看：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還沒做之前，你覺得為什麼史萊姆會被磁鐵吸住呢？寫下你的猜測：</w:t>
            </w:r>
          </w:p>
        </w:tc>
      </w:tr>
    </w:tbl>
    <w:p w14:paraId="15D31489" w14:textId="16B6BD57" w:rsidR="006163AC" w:rsidRPr="00C7741B" w:rsidRDefault="006163AC" w:rsidP="00C7741B">
      <w:pPr>
        <w:pStyle w:val="a8"/>
        <w:spacing w:line="0" w:lineRule="atLeast"/>
        <w:rPr>
          <w:rFonts w:ascii="jf open 粉圓 1.1" w:eastAsia="jf open 粉圓 1.1" w:hAnsi="jf open 粉圓 1.1" w:cs="芫荽"/>
        </w:rPr>
      </w:pP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859"/>
      </w:tblGrid>
      <w:tr w:rsidR="006163AC" w:rsidRPr="00C7741B" w14:paraId="4C08975C" w14:textId="77777777" w:rsidTr="00C7741B">
        <w:tc>
          <w:tcPr>
            <w:tcW w:w="9344" w:type="dxa"/>
            <w:tcBorders>
              <w:top w:val="nil"/>
              <w:left w:val="single" w:sz="12" w:space="0" w:color="28C8C8"/>
              <w:bottom w:val="nil"/>
              <w:right w:val="nil"/>
            </w:tcBorders>
          </w:tcPr>
          <w:p w14:paraId="5DC790BD" w14:textId="6E571B80" w:rsidR="006163AC" w:rsidRPr="00C7741B" w:rsidRDefault="006163AC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0E7C7B"/>
                <w:sz w:val="22"/>
                <w:szCs w:val="22"/>
              </w:rPr>
              <w:t xml:space="preserve">🗣 老師開場口白：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（拿出已經做好的史萊姆，什麼都先別說，把磁鐵慢慢靠近，讓它「爬」向磁鐵）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「同學你們看……它好像活過來了！這是魔術，還是科學？」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讓學生七嘴八舌猜一下，不公布答案。再說：「今天每個人都要親手做一隻磁力怪獸帶回家！」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教學重點：這一幕只做一件事——讓他們「哇」。控制在 10 分鐘以內。先製造驚奇，再講原理，才聽得進去。</w:t>
            </w:r>
          </w:p>
        </w:tc>
      </w:tr>
    </w:tbl>
    <w:p w14:paraId="00A38DC6" w14:textId="6A61FB12" w:rsidR="006163AC" w:rsidRPr="00C7741B" w:rsidRDefault="008D6603" w:rsidP="00C7741B">
      <w:pPr>
        <w:jc w:val="right"/>
        <w:rPr>
          <w:rFonts w:ascii="jf open 粉圓 1.1" w:eastAsia="jf open 粉圓 1.1" w:hAnsi="jf open 粉圓 1.1" w:cs="芫荽"/>
        </w:rPr>
      </w:pPr>
      <w:r w:rsidRPr="006140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3C7BCB92" wp14:editId="143285E0">
                <wp:simplePos x="0" y="0"/>
                <wp:positionH relativeFrom="margin">
                  <wp:posOffset>126086</wp:posOffset>
                </wp:positionH>
                <wp:positionV relativeFrom="paragraph">
                  <wp:posOffset>385013</wp:posOffset>
                </wp:positionV>
                <wp:extent cx="5689600" cy="4520794"/>
                <wp:effectExtent l="0" t="0" r="25400" b="13335"/>
                <wp:wrapNone/>
                <wp:docPr id="231" name="矩形: 圓角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0" cy="4520794"/>
                        </a:xfrm>
                        <a:prstGeom prst="roundRect">
                          <a:avLst>
                            <a:gd name="adj" fmla="val 2346"/>
                          </a:avLst>
                        </a:prstGeom>
                        <a:solidFill>
                          <a:srgbClr val="C3F4F3"/>
                        </a:solidFill>
                        <a:ln w="6350">
                          <a:solidFill>
                            <a:srgbClr val="28C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EA740" w14:textId="77777777" w:rsidR="008D6603" w:rsidRDefault="008D6603" w:rsidP="008D6603">
                            <w:pPr>
                              <w:jc w:val="center"/>
                            </w:pPr>
                            <w:r>
                              <w:rPr>
                                <w:rFonts w:ascii="jf open 粉圓 1.1" w:eastAsia="jf open 粉圓 1.1" w:hAnsi="jf open 粉圓 1.1" w:cs="芫荽" w:hint="eastAsia"/>
                                <w:szCs w:val="24"/>
                              </w:rPr>
                              <w:t>1雙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7BCB92" id="矩形: 圓角 231" o:spid="_x0000_s1039" style="position:absolute;left:0;text-align:left;margin-left:9.95pt;margin-top:30.3pt;width:448pt;height:355.95pt;z-index:-25142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" fillcolor="#c3f4f3" strokecolor="#28c8c8" strokeweight=".5pt">
                <v:stroke joinstyle="miter"/>
                <v:textbox>
                  <w:txbxContent>
                    <w:p w14:paraId="248EA740" w14:textId="77777777" w:rsidR="008D6603" w:rsidRDefault="008D6603" w:rsidP="008D6603">
                      <w:pPr>
                        <w:jc w:val="center"/>
                      </w:pPr>
                      <w:r>
                        <w:rPr>
                          <w:rFonts w:ascii="jf open 粉圓 1.1" w:eastAsia="jf open 粉圓 1.1" w:hAnsi="jf open 粉圓 1.1" w:cs="芫荽" w:hint="eastAsia"/>
                          <w:szCs w:val="24"/>
                        </w:rPr>
                        <w:t>1雙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741B" w:rsidRPr="00C7741B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2AA87EB8" wp14:editId="2CC21BF7">
                <wp:simplePos x="0" y="0"/>
                <wp:positionH relativeFrom="margin">
                  <wp:align>left</wp:align>
                </wp:positionH>
                <wp:positionV relativeFrom="margin">
                  <wp:posOffset>4365469</wp:posOffset>
                </wp:positionV>
                <wp:extent cx="2457450" cy="323850"/>
                <wp:effectExtent l="0" t="0" r="0" b="0"/>
                <wp:wrapNone/>
                <wp:docPr id="330296118" name="群組 33029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450" cy="323850"/>
                          <a:chOff x="0" y="0"/>
                          <a:chExt cx="2457450" cy="324000"/>
                        </a:xfrm>
                      </wpg:grpSpPr>
                      <wps:wsp>
                        <wps:cNvPr id="228647460" name="文字方塊 228647460"/>
                        <wps:cNvSpPr txBox="1"/>
                        <wps:spPr>
                          <a:xfrm>
                            <a:off x="424815" y="31131"/>
                            <a:ext cx="203263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F9E37E" w14:textId="77777777" w:rsidR="00D24C22" w:rsidRPr="00A9106A" w:rsidRDefault="006163AC" w:rsidP="00906AFC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我的材料（打勾確認）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149164" name="橢圓 319149164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C4B363" w14:textId="77777777" w:rsidR="00D24C22" w:rsidRPr="0019125E" w:rsidRDefault="00D24C22" w:rsidP="00906AFC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A87EB8" id="群組 330296118" o:spid="_x0000_s1040" style="position:absolute;left:0;text-align:left;margin-left:0;margin-top:343.75pt;width:193.5pt;height:25.5pt;z-index:251864064;mso-position-horizontal:left;mso-position-horizontal-relative:margin;mso-position-vertical-relative:margin;mso-width-relative:margin;mso-height-relative:margin" coordsize="24574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28647460" o:spid="_x0000_s1041" type="#_x0000_t202" style="position:absolute;left:4248;top:311;width:20326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" filled="f" stroked="f">
                  <v:textbox inset="0,0,0,0">
                    <w:txbxContent>
                      <w:p w14:paraId="51F9E37E" w14:textId="77777777" w:rsidR="00D24C22" w:rsidRPr="00A9106A" w:rsidRDefault="006163AC" w:rsidP="00906AFC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我的材料（打勾確認）</w:t>
                        </w:r>
                      </w:p>
                    </w:txbxContent>
                  </v:textbox>
                </v:shape>
                <v:oval id="橢圓 319149164" o:spid="_x0000_s1042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" fillcolor="#28c8c8" stroked="f" strokeweight="1pt">
                  <v:stroke joinstyle="miter"/>
                  <v:textbox inset="0,0,0,0">
                    <w:txbxContent>
                      <w:p w14:paraId="60C4B363" w14:textId="77777777" w:rsidR="00D24C22" w:rsidRPr="0019125E" w:rsidRDefault="00D24C22" w:rsidP="00906AFC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2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694"/>
        <w:gridCol w:w="3118"/>
        <w:gridCol w:w="2972"/>
      </w:tblGrid>
      <w:tr w:rsidR="008D6603" w:rsidRPr="00EE696B" w14:paraId="4E8CCC9D" w14:textId="77777777" w:rsidTr="000A3EC7">
        <w:trPr>
          <w:jc w:val="center"/>
        </w:trPr>
        <w:tc>
          <w:tcPr>
            <w:tcW w:w="2694" w:type="dxa"/>
            <w:vAlign w:val="center"/>
          </w:tcPr>
          <w:p w14:paraId="74CD17DA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 w:rsidRPr="00EE696B">
              <w:rPr>
                <w:rFonts w:ascii="jf open 粉圓 1.1" w:eastAsia="jf open 粉圓 1.1" w:hAnsi="jf open 粉圓 1.1"/>
                <w:sz w:val="24"/>
                <w:szCs w:val="24"/>
              </w:rPr>
              <w:t>材料名稱</w:t>
            </w:r>
          </w:p>
        </w:tc>
        <w:tc>
          <w:tcPr>
            <w:tcW w:w="3118" w:type="dxa"/>
            <w:vAlign w:val="center"/>
          </w:tcPr>
          <w:p w14:paraId="7B18F0AA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 w:rsidRPr="00EE696B">
              <w:rPr>
                <w:rFonts w:ascii="jf open 粉圓 1.1" w:eastAsia="jf open 粉圓 1.1" w:hAnsi="jf open 粉圓 1.1"/>
                <w:sz w:val="24"/>
                <w:szCs w:val="24"/>
              </w:rPr>
              <w:t>數量</w:t>
            </w:r>
          </w:p>
        </w:tc>
        <w:tc>
          <w:tcPr>
            <w:tcW w:w="2972" w:type="dxa"/>
            <w:vAlign w:val="center"/>
          </w:tcPr>
          <w:p w14:paraId="06D5AE4F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 w:rsidRPr="00EE696B">
              <w:rPr>
                <w:rFonts w:ascii="jf open 粉圓 1.1" w:eastAsia="jf open 粉圓 1.1" w:hAnsi="jf open 粉圓 1.1"/>
                <w:sz w:val="24"/>
                <w:szCs w:val="24"/>
              </w:rPr>
              <w:t>備註</w:t>
            </w:r>
          </w:p>
        </w:tc>
      </w:tr>
      <w:tr w:rsidR="008D6603" w:rsidRPr="00EE696B" w14:paraId="02FAF5B2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0A927A8E" w14:textId="77777777" w:rsidR="008D6603" w:rsidRPr="00EB7415" w:rsidRDefault="008D6603" w:rsidP="000A3EC7">
            <w:pPr>
              <w:spacing w:line="320" w:lineRule="exact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 w:cs="微軟正黑體"/>
                <w:sz w:val="22"/>
                <w:szCs w:val="22"/>
              </w:rPr>
              <w:t>透明膠水 / PVA 膠水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074530F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約25毫升</w:t>
            </w:r>
            <w:r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(m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L</w:t>
            </w:r>
            <w:r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)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79A32623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老師已配好，一人1杯</w:t>
            </w:r>
          </w:p>
        </w:tc>
      </w:tr>
      <w:tr w:rsidR="008D6603" w:rsidRPr="0005024A" w14:paraId="2C594389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70B04D35" w14:textId="58C4EF19" w:rsidR="008D6603" w:rsidRPr="00EB7415" w:rsidRDefault="008D6603" w:rsidP="000A3EC7">
            <w:pPr>
              <w:spacing w:line="320" w:lineRule="exact"/>
              <w:rPr>
                <w:rFonts w:ascii="jf open 粉圓 1.1" w:eastAsia="jf open 粉圓 1.1" w:hAnsi="jf open 粉圓 1.1" w:cs="微軟正黑體"/>
                <w:sz w:val="22"/>
                <w:szCs w:val="22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 w:cs="微軟正黑體" w:hint="eastAsia"/>
                <w:sz w:val="22"/>
                <w:szCs w:val="22"/>
              </w:rPr>
              <w:t>硼砂溶液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68ED627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約10毫升</w:t>
            </w:r>
            <w:r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(m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L</w:t>
            </w:r>
            <w:r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)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20BA764E" w14:textId="77777777" w:rsidR="008D6603" w:rsidRPr="0005024A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老師已配好，兩人共用</w:t>
            </w:r>
          </w:p>
        </w:tc>
      </w:tr>
      <w:tr w:rsidR="008D6603" w:rsidRPr="00EE696B" w14:paraId="792112FE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7780B742" w14:textId="0A0BA0F6" w:rsidR="008D6603" w:rsidRPr="00EB7415" w:rsidRDefault="008D6603" w:rsidP="000A3EC7">
            <w:pPr>
              <w:spacing w:line="320" w:lineRule="exact"/>
              <w:rPr>
                <w:rFonts w:ascii="jf open 粉圓 1.1" w:eastAsia="jf open 粉圓 1.1" w:hAnsi="jf open 粉圓 1.1" w:cs="微軟正黑體"/>
                <w:sz w:val="22"/>
                <w:szCs w:val="22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 w:cs="微軟正黑體" w:hint="eastAsia"/>
                <w:sz w:val="22"/>
                <w:szCs w:val="22"/>
              </w:rPr>
              <w:t>鐵粉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20034CAD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約15/30克</w:t>
            </w:r>
            <w:r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(g)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39A13954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放置於夾鏈袋中</w:t>
            </w:r>
            <w:r>
              <w:rPr>
                <w:rFonts w:ascii="jf open 粉圓 1.1" w:eastAsia="jf open 粉圓 1.1" w:hAnsi="jf open 粉圓 1.1" w:cs="芫荽"/>
                <w:sz w:val="24"/>
                <w:szCs w:val="24"/>
              </w:rPr>
              <w:br/>
            </w: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有分A/B組，請注意</w:t>
            </w:r>
          </w:p>
        </w:tc>
      </w:tr>
      <w:tr w:rsidR="008D6603" w:rsidRPr="00EE696B" w14:paraId="51A3B77A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04E2A56B" w14:textId="30488D50" w:rsidR="008D6603" w:rsidRPr="00EB7415" w:rsidRDefault="008D6603" w:rsidP="000A3EC7">
            <w:pPr>
              <w:spacing w:line="320" w:lineRule="exact"/>
              <w:rPr>
                <w:rFonts w:ascii="jf open 粉圓 1.1" w:eastAsia="jf open 粉圓 1.1" w:hAnsi="jf open 粉圓 1.1" w:cs="微軟正黑體"/>
                <w:sz w:val="22"/>
                <w:szCs w:val="22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塑膠杯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5F0B930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3</w:t>
            </w:r>
            <w:r w:rsidRPr="00EE696B">
              <w:rPr>
                <w:rFonts w:ascii="jf open 粉圓 1.1" w:eastAsia="jf open 粉圓 1.1" w:hAnsi="jf open 粉圓 1.1" w:hint="eastAsia"/>
                <w:sz w:val="24"/>
                <w:szCs w:val="24"/>
              </w:rPr>
              <w:t>個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7EFD2C91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已經裝好膠水跟硼砂溶液</w:t>
            </w:r>
          </w:p>
        </w:tc>
      </w:tr>
      <w:tr w:rsidR="008D6603" w:rsidRPr="00EE696B" w14:paraId="42842E8B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10C2A674" w14:textId="7A873E4F" w:rsidR="008D6603" w:rsidRPr="00EB7415" w:rsidRDefault="008D6603" w:rsidP="000A3EC7">
            <w:pPr>
              <w:spacing w:line="320" w:lineRule="exact"/>
              <w:rPr>
                <w:rFonts w:ascii="jf open 粉圓 1.1" w:eastAsia="jf open 粉圓 1.1" w:hAnsi="jf open 粉圓 1.1" w:cs="微軟正黑體"/>
                <w:sz w:val="22"/>
                <w:szCs w:val="22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 w:cs="微軟正黑體" w:hint="eastAsia"/>
                <w:sz w:val="22"/>
                <w:szCs w:val="22"/>
              </w:rPr>
              <w:t>強力磁鐵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6786F88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/>
                <w:sz w:val="24"/>
                <w:szCs w:val="32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32"/>
              </w:rPr>
              <w:t>3</w:t>
            </w:r>
            <w:r w:rsidRPr="00EE696B">
              <w:rPr>
                <w:rFonts w:ascii="jf open 粉圓 1.1" w:eastAsia="jf open 粉圓 1.1" w:hAnsi="jf open 粉圓 1.1" w:hint="eastAsia"/>
                <w:sz w:val="24"/>
                <w:szCs w:val="32"/>
              </w:rPr>
              <w:t>個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255B8182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兩人共用</w:t>
            </w:r>
          </w:p>
        </w:tc>
      </w:tr>
      <w:tr w:rsidR="008D6603" w:rsidRPr="00EE696B" w14:paraId="497E7B3C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63FA6DED" w14:textId="38FD3E1C" w:rsidR="008D6603" w:rsidRPr="00EE696B" w:rsidRDefault="008D6603" w:rsidP="000A3EC7">
            <w:pPr>
              <w:spacing w:line="320" w:lineRule="exact"/>
              <w:rPr>
                <w:rFonts w:ascii="jf open 粉圓 1.1" w:eastAsia="jf open 粉圓 1.1" w:hAnsi="jf open 粉圓 1.1" w:cs="芫荽"/>
                <w:b/>
                <w:bCs/>
                <w:sz w:val="24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E696B">
              <w:rPr>
                <w:rFonts w:ascii="jf open 粉圓 1.1" w:eastAsia="jf open 粉圓 1.1" w:hAnsi="jf open 粉圓 1.1"/>
                <w:sz w:val="24"/>
                <w:szCs w:val="24"/>
              </w:rPr>
              <w:t>攪拌棒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957F85D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1根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5EDFC467" w14:textId="77777777" w:rsidR="008D6603" w:rsidRPr="00EE696B" w:rsidRDefault="008D6603" w:rsidP="000A3EC7">
            <w:pPr>
              <w:spacing w:line="320" w:lineRule="exact"/>
              <w:ind w:leftChars="14" w:left="34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本次以筷子取代</w:t>
            </w:r>
            <w:r>
              <w:rPr>
                <w:rFonts w:ascii="jf open 粉圓 1.1" w:eastAsia="jf open 粉圓 1.1" w:hAnsi="jf open 粉圓 1.1" w:cs="芫荽"/>
                <w:sz w:val="24"/>
                <w:szCs w:val="24"/>
              </w:rPr>
              <w:br/>
            </w: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一組一雙</w:t>
            </w:r>
          </w:p>
        </w:tc>
      </w:tr>
      <w:tr w:rsidR="008D6603" w:rsidRPr="00EE696B" w14:paraId="4B47689E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144A8225" w14:textId="07316165" w:rsidR="008D6603" w:rsidRPr="00EE696B" w:rsidRDefault="008D6603" w:rsidP="000A3EC7">
            <w:pPr>
              <w:spacing w:line="320" w:lineRule="exact"/>
              <w:rPr>
                <w:rFonts w:ascii="jf open 粉圓 1.1" w:eastAsia="jf open 粉圓 1.1" w:hAnsi="jf open 粉圓 1.1" w:cs="芫荽"/>
                <w:b/>
                <w:bCs/>
                <w:sz w:val="24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/>
                <w:sz w:val="24"/>
                <w:szCs w:val="24"/>
              </w:rPr>
              <w:t>夾鏈袋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96F74A6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1個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13DAC86B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可以帶走你的史萊姆</w:t>
            </w:r>
          </w:p>
        </w:tc>
      </w:tr>
      <w:tr w:rsidR="008D6603" w:rsidRPr="00EE696B" w14:paraId="586CFE64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0D8554A3" w14:textId="58831E42" w:rsidR="008D6603" w:rsidRPr="00EE696B" w:rsidRDefault="008D6603" w:rsidP="000A3EC7">
            <w:pPr>
              <w:spacing w:line="320" w:lineRule="exact"/>
              <w:rPr>
                <w:rFonts w:ascii="jf open 粉圓 1.1" w:eastAsia="jf open 粉圓 1.1" w:hAnsi="jf open 粉圓 1.1" w:cs="芫荽"/>
                <w:b/>
                <w:bCs/>
                <w:sz w:val="24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DC27FD">
              <w:rPr>
                <w:rFonts w:ascii="jf open 粉圓 1.1" w:eastAsia="jf open 粉圓 1.1" w:hAnsi="jf open 粉圓 1.1"/>
                <w:sz w:val="24"/>
                <w:szCs w:val="24"/>
              </w:rPr>
              <w:t>免洗手套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F0C9F85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1雙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325094E6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一人一雙</w:t>
            </w:r>
          </w:p>
        </w:tc>
      </w:tr>
      <w:tr w:rsidR="008D6603" w:rsidRPr="00EE696B" w14:paraId="193C22F3" w14:textId="77777777" w:rsidTr="000A3EC7">
        <w:trPr>
          <w:trHeight w:val="720"/>
          <w:jc w:val="center"/>
        </w:trPr>
        <w:tc>
          <w:tcPr>
            <w:tcW w:w="2694" w:type="dxa"/>
            <w:vAlign w:val="center"/>
          </w:tcPr>
          <w:p w14:paraId="68681D10" w14:textId="77777777" w:rsidR="008D6603" w:rsidRPr="00BA33F3" w:rsidRDefault="008D6603" w:rsidP="000A3EC7">
            <w:pPr>
              <w:spacing w:line="320" w:lineRule="exact"/>
              <w:rPr>
                <w:rFonts w:ascii="jf open 粉圓 1.1" w:eastAsia="jf open 粉圓 1.1" w:hAnsi="jf open 粉圓 1.1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保鮮膜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7D2FEDBD" w14:textId="77777777" w:rsidR="008D6603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1張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32C06053" w14:textId="77777777" w:rsidR="008D6603" w:rsidRPr="00EE696B" w:rsidRDefault="008D6603" w:rsidP="000A3EC7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已鋪好在桌面</w:t>
            </w:r>
          </w:p>
        </w:tc>
      </w:tr>
    </w:tbl>
    <w:p w14:paraId="210DF22D" w14:textId="12A1E5F6" w:rsidR="008D6603" w:rsidRDefault="008D660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39"/>
      </w:tblGrid>
      <w:tr w:rsidR="006163AC" w:rsidRPr="00C7741B" w14:paraId="50C31A4F" w14:textId="77777777" w:rsidTr="008D6603">
        <w:tc>
          <w:tcPr>
            <w:tcW w:w="9339" w:type="dxa"/>
            <w:tcBorders>
              <w:top w:val="nil"/>
              <w:left w:val="single" w:sz="12" w:space="0" w:color="28C8C8"/>
              <w:bottom w:val="nil"/>
              <w:right w:val="nil"/>
            </w:tcBorders>
          </w:tcPr>
          <w:p w14:paraId="1E1D6D51" w14:textId="77777777" w:rsidR="00410973" w:rsidRDefault="006163AC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  <w:sz w:val="22"/>
                <w:szCs w:val="22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0E7C7B"/>
                <w:sz w:val="22"/>
                <w:szCs w:val="22"/>
              </w:rPr>
              <w:lastRenderedPageBreak/>
              <w:t xml:space="preserve">🗣 老師準備重點（材料）：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全部材料前一晚預先分裝完畢——這是 50 人大班 90 分鐘能順利進行的關鍵。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鐵粉分裝（最重要！）：分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裝在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 A、B 兩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夾鏈袋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▸ A 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袋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（少鐵粉）：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2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 匙鐵粉，用紅色標籤／圓點貼。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▸ B 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袋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（多鐵粉）：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4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 匙鐵粉，用藍色標籤／圓點貼。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上課時每桌交錯發放 A、B、A、B。學生根本不用「算」鐵粉量，照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袋子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用即可。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🎬 膠水：前一晚分裝成每人 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25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mL 一杯</w:t>
            </w:r>
            <w:r w:rsidR="00410973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(保鮮膜封蓋避免乾掉)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。</w:t>
            </w:r>
          </w:p>
          <w:p w14:paraId="46233C0A" w14:textId="2C3A99D5" w:rsidR="006163AC" w:rsidRPr="00C7741B" w:rsidRDefault="00410973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 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硼砂溶液：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200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mL 溫水 + 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4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g 硼砂泡好，放涼。</w:t>
            </w:r>
            <w:r w:rsidR="006163AC"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="006163AC"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📋 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45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 人總量（含 15% 備品）：膠水約 </w:t>
            </w:r>
            <w:r w:rsidR="00B966EF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2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 公升、硼砂乾粉約 </w:t>
            </w:r>
            <w:r w:rsidR="00B966EF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4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g、鐵粉</w:t>
            </w:r>
            <w:r w:rsidR="00B966EF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2罐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、磁鐵 </w:t>
            </w:r>
            <w:r w:rsidR="00B966EF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55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 顆、紙杯 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70</w:t>
            </w:r>
            <w:r w:rsidR="006163AC"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 個。</w:t>
            </w:r>
          </w:p>
        </w:tc>
      </w:tr>
    </w:tbl>
    <w:p w14:paraId="67D517E5" w14:textId="4CFA3243" w:rsidR="006163AC" w:rsidRPr="00C7741B" w:rsidRDefault="00C7741B" w:rsidP="00C7741B">
      <w:pPr>
        <w:jc w:val="right"/>
        <w:rPr>
          <w:rFonts w:ascii="jf open 粉圓 1.1" w:eastAsia="jf open 粉圓 1.1" w:hAnsi="jf open 粉圓 1.1" w:cs="芫荽"/>
        </w:rPr>
      </w:pPr>
      <w:r w:rsidRPr="00C7741B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1A071450" wp14:editId="35670ACF">
                <wp:simplePos x="0" y="0"/>
                <wp:positionH relativeFrom="margin">
                  <wp:align>left</wp:align>
                </wp:positionH>
                <wp:positionV relativeFrom="margin">
                  <wp:posOffset>3257552</wp:posOffset>
                </wp:positionV>
                <wp:extent cx="1849120" cy="323850"/>
                <wp:effectExtent l="0" t="0" r="17780" b="0"/>
                <wp:wrapNone/>
                <wp:docPr id="121323867" name="群組 121323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9120" cy="323850"/>
                          <a:chOff x="0" y="0"/>
                          <a:chExt cx="1849120" cy="324000"/>
                        </a:xfrm>
                      </wpg:grpSpPr>
                      <wps:wsp>
                        <wps:cNvPr id="1872559196" name="文字方塊 1872559196"/>
                        <wps:cNvSpPr txBox="1"/>
                        <wps:spPr>
                          <a:xfrm>
                            <a:off x="424815" y="31131"/>
                            <a:ext cx="142430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1FE71D" w14:textId="7114579B" w:rsidR="00FF57E5" w:rsidRPr="00EB7415" w:rsidRDefault="00C7741B" w:rsidP="00FF57E5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7741B">
                                <w:rPr>
                                  <w:rFonts w:ascii="jf open 粉圓 1.1" w:eastAsia="jf open 粉圓 1.1" w:hAnsi="jf open 粉圓 1.1" w:cs="芫荽"/>
                                  <w:b/>
                                  <w:bCs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我的科學家任務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23712" name="橢圓 86923712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C5E6EE" w14:textId="77777777" w:rsidR="00FF57E5" w:rsidRPr="0019125E" w:rsidRDefault="00FF57E5" w:rsidP="00FF57E5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71450" id="群組 121323867" o:spid="_x0000_s1042" style="position:absolute;left:0;text-align:left;margin-left:0;margin-top:256.5pt;width:145.6pt;height:25.5pt;z-index:251866112;mso-position-horizontal:left;mso-position-horizontal-relative:margin;mso-position-vertical-relative:margin" coordsize="18491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">
                <v:shape id="文字方塊 1872559196" o:spid="_x0000_s1043" type="#_x0000_t202" style="position:absolute;left:4248;top:311;width:14243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" filled="f" stroked="f">
                  <v:textbox inset="0,0,0,0">
                    <w:txbxContent>
                      <w:p w14:paraId="181FE71D" w14:textId="7114579B" w:rsidR="00FF57E5" w:rsidRPr="00EB7415" w:rsidRDefault="00C7741B" w:rsidP="00FF57E5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7741B">
                          <w:rPr>
                            <w:rFonts w:ascii="jf open 粉圓 1.1" w:eastAsia="jf open 粉圓 1.1" w:hAnsi="jf open 粉圓 1.1" w:cs="芫荽"/>
                            <w:b/>
                            <w:bCs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我的科學家任務</w:t>
                        </w:r>
                      </w:p>
                    </w:txbxContent>
                  </v:textbox>
                </v:shape>
                <v:oval id="橢圓 86923712" o:spid="_x0000_s1044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" fillcolor="#28c8c8" stroked="f" strokeweight="1pt">
                  <v:stroke joinstyle="miter"/>
                  <v:textbox inset="0,0,0,0">
                    <w:txbxContent>
                      <w:p w14:paraId="51C5E6EE" w14:textId="77777777" w:rsidR="00FF57E5" w:rsidRPr="0019125E" w:rsidRDefault="00FF57E5" w:rsidP="00FF57E5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3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859"/>
      </w:tblGrid>
      <w:tr w:rsidR="00DB1D74" w:rsidRPr="00C7741B" w14:paraId="4C63AB04" w14:textId="77777777" w:rsidTr="00CE602C">
        <w:tc>
          <w:tcPr>
            <w:tcW w:w="8859" w:type="dxa"/>
            <w:tcBorders>
              <w:top w:val="nil"/>
              <w:left w:val="single" w:sz="12" w:space="0" w:color="28C8C8"/>
              <w:bottom w:val="nil"/>
              <w:right w:val="nil"/>
            </w:tcBorders>
            <w:shd w:val="clear" w:color="auto" w:fill="C3F4F3"/>
          </w:tcPr>
          <w:p w14:paraId="7F4670D5" w14:textId="347AF576" w:rsidR="00DB1D74" w:rsidRPr="00C7741B" w:rsidRDefault="00DB1D74" w:rsidP="00B9367F">
            <w:pPr>
              <w:pStyle w:val="a8"/>
              <w:spacing w:after="120" w:line="40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color w:val="28C8C8"/>
                <w:sz w:val="22"/>
                <w:szCs w:val="22"/>
              </w:rPr>
              <w:t>重要提醒：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t>今天我們要當真正的科學家——分工合作！你和你的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夥伴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t>會各做一團史萊姆，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　　　　　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t>但鐵粉的量不一樣，做完一起比較。</w:t>
            </w:r>
          </w:p>
        </w:tc>
      </w:tr>
    </w:tbl>
    <w:p w14:paraId="26A49A3D" w14:textId="14D5B294" w:rsidR="00DB1D74" w:rsidRPr="00C7741B" w:rsidRDefault="00DB1D74" w:rsidP="00DB1D74">
      <w:pPr>
        <w:pStyle w:val="a8"/>
        <w:spacing w:line="400" w:lineRule="exact"/>
        <w:rPr>
          <w:rFonts w:ascii="jf open 粉圓 1.1" w:eastAsia="jf open 粉圓 1.1" w:hAnsi="jf open 粉圓 1.1" w:cs="芫荽"/>
          <w:sz w:val="22"/>
        </w:rPr>
      </w:pPr>
      <w:r w:rsidRPr="00C7741B">
        <w:rPr>
          <w:rFonts w:ascii="jf open 粉圓 1.1" w:eastAsia="jf open 粉圓 1.1" w:hAnsi="jf open 粉圓 1.1" w:cs="芫荽"/>
          <w:sz w:val="22"/>
          <w:bdr w:val="single" w:sz="4" w:space="0" w:color="auto"/>
        </w:rPr>
        <w:t>請</w:t>
      </w:r>
      <w:r w:rsidRPr="00C7741B">
        <w:rPr>
          <w:rFonts w:ascii="jf open 粉圓 1.1" w:eastAsia="jf open 粉圓 1.1" w:hAnsi="jf open 粉圓 1.1" w:cs="芫荽" w:hint="eastAsia"/>
          <w:sz w:val="22"/>
          <w:bdr w:val="single" w:sz="4" w:space="0" w:color="auto"/>
        </w:rPr>
        <w:t>勾</w:t>
      </w:r>
      <w:r w:rsidRPr="00C7741B">
        <w:rPr>
          <w:rFonts w:ascii="jf open 粉圓 1.1" w:eastAsia="jf open 粉圓 1.1" w:hAnsi="jf open 粉圓 1.1" w:cs="芫荽"/>
          <w:sz w:val="22"/>
          <w:bdr w:val="single" w:sz="4" w:space="0" w:color="auto"/>
        </w:rPr>
        <w:t>選你的任務</w:t>
      </w:r>
    </w:p>
    <w:p w14:paraId="13BDCB36" w14:textId="77777777" w:rsidR="00ED5E92" w:rsidRPr="00C7741B" w:rsidRDefault="00ED5E92" w:rsidP="00ED5E92">
      <w:pPr>
        <w:pStyle w:val="a8"/>
        <w:spacing w:after="120" w:line="400" w:lineRule="exact"/>
        <w:rPr>
          <w:rFonts w:ascii="jf open 粉圓 1.1" w:eastAsia="jf open 粉圓 1.1" w:hAnsi="jf open 粉圓 1.1" w:cs="芫荽"/>
          <w:sz w:val="22"/>
        </w:rPr>
      </w:pPr>
      <w:r w:rsidRPr="00C7741B">
        <w:rPr>
          <w:rFonts w:ascii="jf open 粉圓 1.1" w:eastAsia="jf open 粉圓 1.1" w:hAnsi="jf open 粉圓 1.1" w:hint="eastAsia"/>
          <w:szCs w:val="24"/>
        </w:rPr>
        <w:t xml:space="preserve">□ </w:t>
      </w:r>
      <w:r w:rsidRPr="00C7741B">
        <w:rPr>
          <w:rFonts w:ascii="jf open 粉圓 1.1" w:eastAsia="jf open 粉圓 1.1" w:hAnsi="jf open 粉圓 1.1" w:cs="芫荽"/>
          <w:sz w:val="22"/>
        </w:rPr>
        <w:t>A組</w:t>
      </w:r>
      <w:r w:rsidRPr="00C7741B">
        <w:rPr>
          <w:rFonts w:ascii="jf open 粉圓 1.1" w:eastAsia="jf open 粉圓 1.1" w:hAnsi="jf open 粉圓 1.1" w:cs="芫荽" w:hint="eastAsia"/>
          <w:sz w:val="22"/>
        </w:rPr>
        <w:t>-</w:t>
      </w:r>
      <w:r w:rsidRPr="00C7741B">
        <w:rPr>
          <w:rFonts w:ascii="jf open 粉圓 1.1" w:eastAsia="jf open 粉圓 1.1" w:hAnsi="jf open 粉圓 1.1" w:cs="芫荽"/>
          <w:sz w:val="22"/>
        </w:rPr>
        <w:t>鐵粉</w:t>
      </w:r>
      <w:r w:rsidRPr="00C7741B">
        <w:rPr>
          <w:rFonts w:ascii="jf open 粉圓 1.1" w:eastAsia="jf open 粉圓 1.1" w:hAnsi="jf open 粉圓 1.1" w:cs="芫荽" w:hint="eastAsia"/>
          <w:sz w:val="22"/>
        </w:rPr>
        <w:t>(少)</w:t>
      </w:r>
      <w:r w:rsidRPr="00C7741B">
        <w:rPr>
          <w:rFonts w:ascii="jf open 粉圓 1.1" w:eastAsia="jf open 粉圓 1.1" w:hAnsi="jf open 粉圓 1.1" w:cs="芫荽"/>
          <w:sz w:val="22"/>
        </w:rPr>
        <w:t>：</w:t>
      </w:r>
      <w:r w:rsidRPr="00C7741B">
        <w:rPr>
          <w:rFonts w:ascii="jf open 粉圓 1.1" w:eastAsia="jf open 粉圓 1.1" w:hAnsi="jf open 粉圓 1.1" w:cs="芫荽" w:hint="eastAsia"/>
          <w:sz w:val="22"/>
        </w:rPr>
        <w:t>2</w:t>
      </w:r>
      <w:r w:rsidRPr="00C7741B">
        <w:rPr>
          <w:rFonts w:ascii="jf open 粉圓 1.1" w:eastAsia="jf open 粉圓 1.1" w:hAnsi="jf open 粉圓 1.1" w:cs="芫荽"/>
          <w:sz w:val="22"/>
        </w:rPr>
        <w:t>匙</w:t>
      </w:r>
      <w:r w:rsidRPr="00C7741B">
        <w:rPr>
          <w:rFonts w:ascii="jf open 粉圓 1.1" w:eastAsia="jf open 粉圓 1.1" w:hAnsi="jf open 粉圓 1.1" w:cs="芫荽"/>
          <w:sz w:val="22"/>
        </w:rPr>
        <w:tab/>
      </w:r>
      <w:r w:rsidRPr="00C7741B">
        <w:rPr>
          <w:rFonts w:ascii="jf open 粉圓 1.1" w:eastAsia="jf open 粉圓 1.1" w:hAnsi="jf open 粉圓 1.1" w:cs="芫荽"/>
          <w:sz w:val="22"/>
        </w:rPr>
        <w:tab/>
      </w:r>
      <w:r w:rsidRPr="00C7741B">
        <w:rPr>
          <w:rFonts w:ascii="jf open 粉圓 1.1" w:eastAsia="jf open 粉圓 1.1" w:hAnsi="jf open 粉圓 1.1" w:cs="芫荽"/>
          <w:sz w:val="22"/>
        </w:rPr>
        <w:tab/>
      </w:r>
      <w:r w:rsidRPr="00C7741B">
        <w:rPr>
          <w:rFonts w:ascii="jf open 粉圓 1.1" w:eastAsia="jf open 粉圓 1.1" w:hAnsi="jf open 粉圓 1.1" w:cs="芫荽"/>
          <w:sz w:val="22"/>
        </w:rPr>
        <w:tab/>
      </w:r>
      <w:r w:rsidRPr="00C7741B">
        <w:rPr>
          <w:rFonts w:ascii="jf open 粉圓 1.1" w:eastAsia="jf open 粉圓 1.1" w:hAnsi="jf open 粉圓 1.1" w:hint="eastAsia"/>
          <w:szCs w:val="24"/>
        </w:rPr>
        <w:t xml:space="preserve">□ </w:t>
      </w:r>
      <w:r w:rsidRPr="00C7741B">
        <w:rPr>
          <w:rFonts w:ascii="jf open 粉圓 1.1" w:eastAsia="jf open 粉圓 1.1" w:hAnsi="jf open 粉圓 1.1" w:cs="芫荽" w:hint="eastAsia"/>
          <w:sz w:val="22"/>
        </w:rPr>
        <w:t>B</w:t>
      </w:r>
      <w:r w:rsidRPr="00C7741B">
        <w:rPr>
          <w:rFonts w:ascii="jf open 粉圓 1.1" w:eastAsia="jf open 粉圓 1.1" w:hAnsi="jf open 粉圓 1.1" w:cs="芫荽"/>
          <w:sz w:val="22"/>
        </w:rPr>
        <w:t>組</w:t>
      </w:r>
      <w:r w:rsidRPr="00C7741B">
        <w:rPr>
          <w:rFonts w:ascii="jf open 粉圓 1.1" w:eastAsia="jf open 粉圓 1.1" w:hAnsi="jf open 粉圓 1.1" w:cs="芫荽" w:hint="eastAsia"/>
          <w:sz w:val="22"/>
        </w:rPr>
        <w:t>-</w:t>
      </w:r>
      <w:r w:rsidRPr="00C7741B">
        <w:rPr>
          <w:rFonts w:ascii="jf open 粉圓 1.1" w:eastAsia="jf open 粉圓 1.1" w:hAnsi="jf open 粉圓 1.1" w:cs="芫荽"/>
          <w:sz w:val="22"/>
        </w:rPr>
        <w:t>鐵粉</w:t>
      </w:r>
      <w:r w:rsidRPr="00C7741B">
        <w:rPr>
          <w:rFonts w:ascii="jf open 粉圓 1.1" w:eastAsia="jf open 粉圓 1.1" w:hAnsi="jf open 粉圓 1.1" w:cs="芫荽" w:hint="eastAsia"/>
          <w:sz w:val="22"/>
        </w:rPr>
        <w:t>(多)</w:t>
      </w:r>
      <w:r w:rsidRPr="00C7741B">
        <w:rPr>
          <w:rFonts w:ascii="jf open 粉圓 1.1" w:eastAsia="jf open 粉圓 1.1" w:hAnsi="jf open 粉圓 1.1" w:cs="芫荽"/>
          <w:sz w:val="22"/>
        </w:rPr>
        <w:t>：</w:t>
      </w:r>
      <w:r w:rsidRPr="00C7741B">
        <w:rPr>
          <w:rFonts w:ascii="jf open 粉圓 1.1" w:eastAsia="jf open 粉圓 1.1" w:hAnsi="jf open 粉圓 1.1" w:cs="芫荽" w:hint="eastAsia"/>
          <w:sz w:val="22"/>
        </w:rPr>
        <w:t>4</w:t>
      </w:r>
      <w:r w:rsidRPr="00C7741B">
        <w:rPr>
          <w:rFonts w:ascii="jf open 粉圓 1.1" w:eastAsia="jf open 粉圓 1.1" w:hAnsi="jf open 粉圓 1.1" w:cs="芫荽"/>
          <w:sz w:val="22"/>
        </w:rPr>
        <w:t>匙</w:t>
      </w:r>
    </w:p>
    <w:p w14:paraId="7329A12B" w14:textId="5770FD4E" w:rsidR="00DB1D74" w:rsidRPr="00C7741B" w:rsidRDefault="00DB1D74" w:rsidP="00DB1D74">
      <w:pPr>
        <w:pStyle w:val="a8"/>
        <w:spacing w:line="400" w:lineRule="exact"/>
        <w:rPr>
          <w:rFonts w:ascii="jf open 粉圓 1.1" w:eastAsia="jf open 粉圓 1.1" w:hAnsi="jf open 粉圓 1.1" w:cs="芫荽"/>
          <w:b/>
          <w:bCs/>
          <w:color w:val="BFBFBF" w:themeColor="background1" w:themeShade="BF"/>
          <w:sz w:val="18"/>
          <w:szCs w:val="18"/>
        </w:rPr>
      </w:pPr>
      <w:r w:rsidRPr="00C7741B">
        <w:rPr>
          <w:rFonts w:ascii="jf open 粉圓 1.1" w:eastAsia="jf open 粉圓 1.1" w:hAnsi="jf open 粉圓 1.1" w:cs="芫荽"/>
          <w:b/>
          <w:bCs/>
          <w:i/>
          <w:iCs/>
          <w:color w:val="BFBFBF" w:themeColor="background1" w:themeShade="BF"/>
          <w:sz w:val="18"/>
          <w:szCs w:val="18"/>
        </w:rPr>
        <w:t>除了鐵粉量不同，膠水量、硼砂量、磁鐵、做法都一樣——這樣才能確定差別真的是「鐵粉」造成的喔！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859"/>
      </w:tblGrid>
      <w:tr w:rsidR="006163AC" w:rsidRPr="00C7741B" w14:paraId="19051832" w14:textId="77777777" w:rsidTr="00C7741B">
        <w:tc>
          <w:tcPr>
            <w:tcW w:w="9344" w:type="dxa"/>
            <w:tcBorders>
              <w:top w:val="nil"/>
              <w:left w:val="single" w:sz="12" w:space="0" w:color="28C8C8"/>
              <w:bottom w:val="nil"/>
              <w:right w:val="nil"/>
            </w:tcBorders>
          </w:tcPr>
          <w:p w14:paraId="1F18E490" w14:textId="59A5D087" w:rsidR="006163AC" w:rsidRPr="00C7741B" w:rsidRDefault="006163AC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0E7C7B"/>
                <w:sz w:val="22"/>
                <w:szCs w:val="22"/>
              </w:rPr>
              <w:t xml:space="preserve">🗣 老師分組口白：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「等一下，我們不只要做史萊姆，還要當真正的科學家。同桌兩位同學會各做一團，但鐵粉量不一樣！這樣等下才能比比看，鐵粉多和少有什麼差別。」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同桌兩兩配對：一人 A 組（拿紅標杯）、一人 B 組（拿藍標杯）。請學生圈選自己的組別寫在手冊上。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此處務必再次強調「除了鐵粉量不同，其他都一樣」——這是控制變因的核心。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安全約法三章：① 硼砂水不能吃、不碰眼睛，做完洗手；② 鐵粉不要用嘴吹；③ 磁鐵離手機悠遊卡遠一點，手指不要被夾。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最重要：硼砂水「一次加一點、寧少勿多」——這是學生最容易失敗的地方。</w:t>
            </w:r>
          </w:p>
        </w:tc>
      </w:tr>
    </w:tbl>
    <w:p w14:paraId="737DEC42" w14:textId="77777777" w:rsidR="006163AC" w:rsidRPr="00C7741B" w:rsidRDefault="006163AC" w:rsidP="00293A06">
      <w:pPr>
        <w:pStyle w:val="a8"/>
        <w:spacing w:after="120" w:line="400" w:lineRule="exact"/>
        <w:rPr>
          <w:rFonts w:ascii="jf open 粉圓 1.1" w:eastAsia="jf open 粉圓 1.1" w:hAnsi="jf open 粉圓 1.1" w:cs="芫荽"/>
        </w:rPr>
      </w:pPr>
    </w:p>
    <w:p w14:paraId="1B7B371A" w14:textId="77777777" w:rsidR="00C7741B" w:rsidRPr="00C7741B" w:rsidRDefault="00C7741B">
      <w:pPr>
        <w:widowControl/>
        <w:rPr>
          <w:rFonts w:ascii="jf open 粉圓 1.1" w:eastAsia="jf open 粉圓 1.1" w:hAnsi="jf open 粉圓 1.1" w:cs="芫荽"/>
        </w:rPr>
      </w:pPr>
      <w:r w:rsidRPr="00C7741B">
        <w:rPr>
          <w:rFonts w:ascii="jf open 粉圓 1.1" w:eastAsia="jf open 粉圓 1.1" w:hAnsi="jf open 粉圓 1.1" w:cs="芫荽"/>
        </w:rPr>
        <w:br w:type="page"/>
      </w:r>
    </w:p>
    <w:p w14:paraId="40DDA5B9" w14:textId="5C37F4AB" w:rsidR="00D24C22" w:rsidRPr="00C7741B" w:rsidRDefault="00C7741B" w:rsidP="00ED5E92">
      <w:pPr>
        <w:jc w:val="right"/>
        <w:rPr>
          <w:rFonts w:ascii="jf open 粉圓 1.1" w:eastAsia="jf open 粉圓 1.1" w:hAnsi="jf open 粉圓 1.1" w:cs="芫荽"/>
        </w:rPr>
      </w:pPr>
      <w:r w:rsidRPr="00C7741B">
        <w:rPr>
          <w:rFonts w:ascii="jf open 粉圓 1.1" w:eastAsia="jf open 粉圓 1.1" w:hAnsi="jf open 粉圓 1.1" w:cs="芫荽"/>
          <w:noProof/>
          <w:bdr w:val="single" w:sz="4" w:space="0" w:color="auto"/>
        </w:rPr>
        <w:lastRenderedPageBreak/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1002FA68" wp14:editId="03D6DF11">
                <wp:simplePos x="0" y="0"/>
                <wp:positionH relativeFrom="margin">
                  <wp:posOffset>0</wp:posOffset>
                </wp:positionH>
                <wp:positionV relativeFrom="margin">
                  <wp:posOffset>50800</wp:posOffset>
                </wp:positionV>
                <wp:extent cx="3474085" cy="323850"/>
                <wp:effectExtent l="0" t="0" r="12065" b="0"/>
                <wp:wrapNone/>
                <wp:docPr id="1497750908" name="群組 1497750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085" cy="323850"/>
                          <a:chOff x="0" y="0"/>
                          <a:chExt cx="3474085" cy="324000"/>
                        </a:xfrm>
                      </wpg:grpSpPr>
                      <wps:wsp>
                        <wps:cNvPr id="1295075481" name="文字方塊 1295075481"/>
                        <wps:cNvSpPr txBox="1"/>
                        <wps:spPr>
                          <a:xfrm>
                            <a:off x="424815" y="31131"/>
                            <a:ext cx="3049270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AB5661" w14:textId="77777777" w:rsidR="00DB1D74" w:rsidRPr="00EB7415" w:rsidRDefault="00DB1D74" w:rsidP="00FF57E5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實驗步驟</w:t>
                              </w:r>
                              <w:r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（跟著老師一步一步做）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143675" name="橢圓 862143675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D5B5A0" w14:textId="77777777" w:rsidR="00DB1D74" w:rsidRPr="0019125E" w:rsidRDefault="00ED5E92" w:rsidP="00FF57E5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2FA68" id="群組 1497750908" o:spid="_x0000_s1045" style="position:absolute;left:0;text-align:left;margin-left:0;margin-top:4pt;width:273.55pt;height:25.5pt;z-index:251886592;mso-position-horizontal-relative:margin;mso-position-vertical-relative:margin" coordsize="347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">
                <v:shape id="文字方塊 1295075481" o:spid="_x0000_s1046" type="#_x0000_t202" style="position:absolute;left:4248;top:311;width:30492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" filled="f" stroked="f">
                  <v:textbox inset="0,0,0,0">
                    <w:txbxContent>
                      <w:p w14:paraId="54AB5661" w14:textId="77777777" w:rsidR="00DB1D74" w:rsidRPr="00EB7415" w:rsidRDefault="00DB1D74" w:rsidP="00FF57E5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 w:cs="芫荽" w:hint="eastAsia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實驗步驟</w:t>
                        </w:r>
                        <w:r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（跟著老師一步一步做）</w:t>
                        </w:r>
                      </w:p>
                    </w:txbxContent>
                  </v:textbox>
                </v:shape>
                <v:oval id="橢圓 862143675" o:spid="_x0000_s1047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" fillcolor="#28c8c8" stroked="f" strokeweight="1pt">
                  <v:stroke joinstyle="miter"/>
                  <v:textbox inset="0,0,0,0">
                    <w:txbxContent>
                      <w:p w14:paraId="29D5B5A0" w14:textId="77777777" w:rsidR="00DB1D74" w:rsidRPr="0019125E" w:rsidRDefault="00ED5E92" w:rsidP="00FF57E5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4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5D4D0741" w14:textId="77777777" w:rsidR="00B966EF" w:rsidRPr="0048769A" w:rsidRDefault="00B966EF" w:rsidP="00B966EF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>
        <w:rPr>
          <w:rFonts w:ascii="jf open 粉圓 1.1" w:eastAsia="jf open 粉圓 1.1" w:hAnsi="jf open 粉圓 1.1" w:cs="芫荽" w:hint="eastAsia"/>
        </w:rPr>
        <w:t>老師將2g硼砂倒入100 mL水，配置成硼砂水溶液。</w:t>
      </w:r>
    </w:p>
    <w:p w14:paraId="6F1C2320" w14:textId="77777777" w:rsidR="00B966EF" w:rsidRPr="001C022A" w:rsidRDefault="00B966EF" w:rsidP="00B966EF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戴上手套，桌面鋪好</w:t>
      </w:r>
      <w:r>
        <w:rPr>
          <w:rFonts w:ascii="jf open 粉圓 1.1" w:eastAsia="jf open 粉圓 1.1" w:hAnsi="jf open 粉圓 1.1" w:cs="芫荽" w:hint="eastAsia"/>
        </w:rPr>
        <w:t>保鮮膜</w:t>
      </w:r>
      <w:r w:rsidRPr="001C022A">
        <w:rPr>
          <w:rFonts w:ascii="jf open 粉圓 1.1" w:eastAsia="jf open 粉圓 1.1" w:hAnsi="jf open 粉圓 1.1" w:cs="芫荽" w:hint="eastAsia"/>
        </w:rPr>
        <w:t>，準備</w:t>
      </w:r>
      <w:r>
        <w:rPr>
          <w:rFonts w:ascii="jf open 粉圓 1.1" w:eastAsia="jf open 粉圓 1.1" w:hAnsi="jf open 粉圓 1.1" w:cs="芫荽" w:hint="eastAsia"/>
        </w:rPr>
        <w:t>塑膠杯</w:t>
      </w:r>
      <w:r w:rsidRPr="001C022A">
        <w:rPr>
          <w:rFonts w:ascii="jf open 粉圓 1.1" w:eastAsia="jf open 粉圓 1.1" w:hAnsi="jf open 粉圓 1.1" w:cs="芫荽" w:hint="eastAsia"/>
        </w:rPr>
        <w:t>。</w:t>
      </w:r>
    </w:p>
    <w:p w14:paraId="257C6CA7" w14:textId="77777777" w:rsidR="00B966EF" w:rsidRDefault="00B966EF" w:rsidP="00B966EF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在</w:t>
      </w:r>
      <w:r>
        <w:rPr>
          <w:rFonts w:ascii="jf open 粉圓 1.1" w:eastAsia="jf open 粉圓 1.1" w:hAnsi="jf open 粉圓 1.1" w:cs="芫荽" w:hint="eastAsia"/>
        </w:rPr>
        <w:t>塑膠杯</w:t>
      </w:r>
      <w:r w:rsidRPr="001C022A">
        <w:rPr>
          <w:rFonts w:ascii="jf open 粉圓 1.1" w:eastAsia="jf open 粉圓 1.1" w:hAnsi="jf open 粉圓 1.1" w:cs="芫荽" w:hint="eastAsia"/>
        </w:rPr>
        <w:t xml:space="preserve">裡倒入約 </w:t>
      </w:r>
      <w:r>
        <w:rPr>
          <w:rFonts w:ascii="jf open 粉圓 1.1" w:eastAsia="jf open 粉圓 1.1" w:hAnsi="jf open 粉圓 1.1" w:cs="芫荽" w:hint="eastAsia"/>
        </w:rPr>
        <w:t>25</w:t>
      </w:r>
      <w:r w:rsidRPr="001C022A">
        <w:rPr>
          <w:rFonts w:ascii="jf open 粉圓 1.1" w:eastAsia="jf open 粉圓 1.1" w:hAnsi="jf open 粉圓 1.1" w:cs="芫荽" w:hint="eastAsia"/>
        </w:rPr>
        <w:t>mL 的膠水</w:t>
      </w:r>
      <w:r>
        <w:rPr>
          <w:rFonts w:ascii="jf open 粉圓 1.1" w:eastAsia="jf open 粉圓 1.1" w:hAnsi="jf open 粉圓 1.1" w:cs="芫荽" w:hint="eastAsia"/>
        </w:rPr>
        <w:t>，高度約1cm</w:t>
      </w:r>
      <w:r w:rsidRPr="00ED5E92">
        <w:rPr>
          <w:rFonts w:ascii="jf open 粉圓 1.1" w:eastAsia="jf open 粉圓 1.1" w:hAnsi="jf open 粉圓 1.1" w:cs="芫荽"/>
        </w:rPr>
        <w:t>（</w:t>
      </w:r>
      <w:r>
        <w:rPr>
          <w:rFonts w:ascii="jf open 粉圓 1.1" w:eastAsia="jf open 粉圓 1.1" w:hAnsi="jf open 粉圓 1.1" w:cs="芫荽" w:hint="eastAsia"/>
        </w:rPr>
        <w:t>老師已分裝完成</w:t>
      </w:r>
      <w:r w:rsidRPr="00ED5E92">
        <w:rPr>
          <w:rFonts w:ascii="jf open 粉圓 1.1" w:eastAsia="jf open 粉圓 1.1" w:hAnsi="jf open 粉圓 1.1" w:cs="芫荽"/>
        </w:rPr>
        <w:t>）</w:t>
      </w:r>
      <w:r w:rsidRPr="001C022A">
        <w:rPr>
          <w:rFonts w:ascii="jf open 粉圓 1.1" w:eastAsia="jf open 粉圓 1.1" w:hAnsi="jf open 粉圓 1.1" w:cs="芫荽" w:hint="eastAsia"/>
        </w:rPr>
        <w:t>。</w:t>
      </w:r>
    </w:p>
    <w:p w14:paraId="3160F70B" w14:textId="77777777" w:rsidR="00B966EF" w:rsidRPr="00ED5E92" w:rsidRDefault="00B966EF" w:rsidP="00B966EF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ED5E92">
        <w:rPr>
          <w:rFonts w:ascii="jf open 粉圓 1.1" w:eastAsia="jf open 粉圓 1.1" w:hAnsi="jf open 粉圓 1.1" w:cs="芫荽"/>
        </w:rPr>
        <w:t xml:space="preserve">加入鐵粉（A組 </w:t>
      </w:r>
      <w:r>
        <w:rPr>
          <w:rFonts w:ascii="jf open 粉圓 1.1" w:eastAsia="jf open 粉圓 1.1" w:hAnsi="jf open 粉圓 1.1" w:cs="芫荽" w:hint="eastAsia"/>
        </w:rPr>
        <w:t>2</w:t>
      </w:r>
      <w:r w:rsidRPr="00ED5E92">
        <w:rPr>
          <w:rFonts w:ascii="jf open 粉圓 1.1" w:eastAsia="jf open 粉圓 1.1" w:hAnsi="jf open 粉圓 1.1" w:cs="芫荽"/>
        </w:rPr>
        <w:t xml:space="preserve"> 匙、B組 </w:t>
      </w:r>
      <w:r>
        <w:rPr>
          <w:rFonts w:ascii="jf open 粉圓 1.1" w:eastAsia="jf open 粉圓 1.1" w:hAnsi="jf open 粉圓 1.1" w:cs="芫荽" w:hint="eastAsia"/>
        </w:rPr>
        <w:t>4</w:t>
      </w:r>
      <w:r w:rsidRPr="00ED5E92">
        <w:rPr>
          <w:rFonts w:ascii="jf open 粉圓 1.1" w:eastAsia="jf open 粉圓 1.1" w:hAnsi="jf open 粉圓 1.1" w:cs="芫荽"/>
        </w:rPr>
        <w:t xml:space="preserve"> 匙），攪拌到均勻的灰黑色（</w:t>
      </w:r>
      <w:r>
        <w:rPr>
          <w:rFonts w:ascii="jf open 粉圓 1.1" w:eastAsia="jf open 粉圓 1.1" w:hAnsi="jf open 粉圓 1.1" w:cs="芫荽" w:hint="eastAsia"/>
        </w:rPr>
        <w:t>請觀測顏色差異</w:t>
      </w:r>
      <w:r w:rsidRPr="00ED5E92">
        <w:rPr>
          <w:rFonts w:ascii="jf open 粉圓 1.1" w:eastAsia="jf open 粉圓 1.1" w:hAnsi="jf open 粉圓 1.1" w:cs="芫荽"/>
        </w:rPr>
        <w:t>）。</w:t>
      </w:r>
    </w:p>
    <w:p w14:paraId="6FF2398F" w14:textId="77777777" w:rsidR="00B966EF" w:rsidRDefault="00B966EF" w:rsidP="00B966EF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>
        <w:rPr>
          <w:rFonts w:ascii="jf open 粉圓 1.1" w:eastAsia="jf open 粉圓 1.1" w:hAnsi="jf open 粉圓 1.1" w:cs="芫荽" w:hint="eastAsia"/>
        </w:rPr>
        <w:t>使用塑膠滴管</w:t>
      </w:r>
      <w:r w:rsidRPr="001C022A">
        <w:rPr>
          <w:rFonts w:ascii="jf open 粉圓 1.1" w:eastAsia="jf open 粉圓 1.1" w:hAnsi="jf open 粉圓 1.1" w:cs="芫荽" w:hint="eastAsia"/>
        </w:rPr>
        <w:t>慢慢加入硼砂溶液（</w:t>
      </w:r>
      <w:r>
        <w:rPr>
          <w:rFonts w:ascii="jf open 粉圓 1.1" w:eastAsia="jf open 粉圓 1.1" w:hAnsi="jf open 粉圓 1.1" w:cs="芫荽" w:hint="eastAsia"/>
        </w:rPr>
        <w:t>一次滴加1滴，共1</w:t>
      </w:r>
      <w:r w:rsidRPr="001C022A">
        <w:rPr>
          <w:rFonts w:ascii="jf open 粉圓 1.1" w:eastAsia="jf open 粉圓 1.1" w:hAnsi="jf open 粉圓 1.1" w:cs="芫荽" w:hint="eastAsia"/>
        </w:rPr>
        <w:t xml:space="preserve"> mL），邊加邊用力攪拌，會看到膠水開始結塊變稠，直到可以整團拿起來、不太黏手為止。</w:t>
      </w:r>
    </w:p>
    <w:p w14:paraId="3A97179D" w14:textId="77777777" w:rsidR="00B966EF" w:rsidRDefault="00B966EF" w:rsidP="00B966EF">
      <w:pPr>
        <w:pStyle w:val="a8"/>
        <w:spacing w:after="120" w:line="400" w:lineRule="exact"/>
        <w:ind w:leftChars="0" w:left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【記住：</w:t>
      </w:r>
      <w:r>
        <w:rPr>
          <w:rFonts w:ascii="jf open 粉圓 1.1" w:eastAsia="jf open 粉圓 1.1" w:hAnsi="jf open 粉圓 1.1" w:cs="芫荽" w:hint="eastAsia"/>
        </w:rPr>
        <w:t>攪拌成形需要時間，要有耐心，</w:t>
      </w:r>
      <w:r w:rsidRPr="001C022A">
        <w:rPr>
          <w:rFonts w:ascii="jf open 粉圓 1.1" w:eastAsia="jf open 粉圓 1.1" w:hAnsi="jf open 粉圓 1.1" w:cs="芫荽" w:hint="eastAsia"/>
        </w:rPr>
        <w:t>硼砂寧少勿多！】</w:t>
      </w:r>
    </w:p>
    <w:p w14:paraId="5171B4D5" w14:textId="77777777" w:rsidR="00B966EF" w:rsidRDefault="00B966EF" w:rsidP="00B966EF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把</w:t>
      </w:r>
      <w:r>
        <w:rPr>
          <w:rFonts w:ascii="jf open 粉圓 1.1" w:eastAsia="jf open 粉圓 1.1" w:hAnsi="jf open 粉圓 1.1" w:cs="芫荽" w:hint="eastAsia"/>
        </w:rPr>
        <w:t>還有點流動性的</w:t>
      </w:r>
      <w:r w:rsidRPr="001C022A">
        <w:rPr>
          <w:rFonts w:ascii="jf open 粉圓 1.1" w:eastAsia="jf open 粉圓 1.1" w:hAnsi="jf open 粉圓 1.1" w:cs="芫荽" w:hint="eastAsia"/>
        </w:rPr>
        <w:t>史萊姆拿出來</w:t>
      </w:r>
      <w:r>
        <w:rPr>
          <w:rFonts w:ascii="jf open 粉圓 1.1" w:eastAsia="jf open 粉圓 1.1" w:hAnsi="jf open 粉圓 1.1" w:cs="芫荽" w:hint="eastAsia"/>
        </w:rPr>
        <w:t>放置於保鮮膜上</w:t>
      </w:r>
      <w:r w:rsidRPr="001C022A">
        <w:rPr>
          <w:rFonts w:ascii="jf open 粉圓 1.1" w:eastAsia="jf open 粉圓 1.1" w:hAnsi="jf open 粉圓 1.1" w:cs="芫荽" w:hint="eastAsia"/>
        </w:rPr>
        <w:t>。</w:t>
      </w:r>
    </w:p>
    <w:p w14:paraId="12331E35" w14:textId="77777777" w:rsidR="00B966EF" w:rsidRDefault="00B966EF" w:rsidP="00B966EF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把磁鐵慢慢靠近史萊姆，觀察神奇的現象！</w:t>
      </w:r>
      <w:r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  <w:t xml:space="preserve"> </w:t>
      </w:r>
    </w:p>
    <w:p w14:paraId="33293FA5" w14:textId="711615CA" w:rsidR="001C022A" w:rsidRPr="00B966EF" w:rsidRDefault="00B966EF" w:rsidP="00B966EF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 w:hint="eastAsia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71625">
        <w:rPr>
          <w:rFonts w:ascii="jf open 粉圓 1.1" w:eastAsia="jf open 粉圓 1.1" w:hAnsi="jf open 粉圓 1.1" w:cs="芫荽" w:hint="eastAsia"/>
        </w:rPr>
        <w:t>如果經過一陣子史萊姆變硬，</w:t>
      </w:r>
      <w:r>
        <w:rPr>
          <w:rFonts w:ascii="jf open 粉圓 1.1" w:eastAsia="jf open 粉圓 1.1" w:hAnsi="jf open 粉圓 1.1" w:cs="芫荽" w:hint="eastAsia"/>
        </w:rPr>
        <w:t>請</w:t>
      </w:r>
      <w:r w:rsidRPr="00171625">
        <w:rPr>
          <w:rFonts w:ascii="jf open 粉圓 1.1" w:eastAsia="jf open 粉圓 1.1" w:hAnsi="jf open 粉圓 1.1" w:cs="芫荽" w:hint="eastAsia"/>
        </w:rPr>
        <w:t>將史萊姆放入熱水中2-3分鐘</w:t>
      </w:r>
      <w:r>
        <w:rPr>
          <w:rFonts w:ascii="jf open 粉圓 1.1" w:eastAsia="jf open 粉圓 1.1" w:hAnsi="jf open 粉圓 1.1" w:cs="芫荽" w:hint="eastAsia"/>
        </w:rPr>
        <w:t>，</w:t>
      </w:r>
      <w:r w:rsidRPr="00171625">
        <w:rPr>
          <w:rFonts w:ascii="jf open 粉圓 1.1" w:eastAsia="jf open 粉圓 1.1" w:hAnsi="jf open 粉圓 1.1" w:cs="芫荽" w:hint="eastAsia"/>
        </w:rPr>
        <w:t>再取出觀察</w:t>
      </w:r>
      <w:r>
        <w:rPr>
          <w:rFonts w:ascii="jf open 粉圓 1.1" w:eastAsia="jf open 粉圓 1.1" w:hAnsi="jf open 粉圓 1.1" w:cs="芫荽" w:hint="eastAsia"/>
        </w:rPr>
        <w:t>變化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859"/>
      </w:tblGrid>
      <w:tr w:rsidR="006163AC" w:rsidRPr="00C7741B" w14:paraId="29D0DC1E" w14:textId="77777777" w:rsidTr="00CE602C">
        <w:tc>
          <w:tcPr>
            <w:tcW w:w="9344" w:type="dxa"/>
            <w:tcBorders>
              <w:top w:val="nil"/>
              <w:left w:val="single" w:sz="12" w:space="0" w:color="EE7C90"/>
              <w:bottom w:val="nil"/>
              <w:right w:val="nil"/>
            </w:tcBorders>
            <w:shd w:val="clear" w:color="auto" w:fill="FCE4E8"/>
          </w:tcPr>
          <w:p w14:paraId="507B6B51" w14:textId="6C30F421" w:rsidR="006163AC" w:rsidRPr="00C7741B" w:rsidRDefault="006163AC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C03050"/>
                <w:sz w:val="22"/>
                <w:szCs w:val="22"/>
              </w:rPr>
              <w:t xml:space="preserve">🗣 老師巡迴引導：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「發現了嗎？加硼砂前是會流的液體，加完後變成一團——這叫『變身』。」（為討論鋪梗）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趣味表演・隔山打牛（學生揉好後穿插）：</w:t>
            </w:r>
            <w:r w:rsidR="00B966EF"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t xml:space="preserve"> 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「磁鐵的力氣連桌子都擋不住喔！」把磁鐵放到桌子「下面」移動，桌上的史萊姆或迴紋針會跟著跑，像被遙控一樣。視覺超魔幻，學生會玩瘋。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="00B966EF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(可能比較難達成，但可以製作出</w:t>
            </w:r>
            <w:r w:rsidR="00B966EF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刺蝟頭形狀的史萊姆</w:t>
            </w:r>
            <w:r w:rsidR="00B966EF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)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常見狀況應變：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▸ 太黏不成團 → 硼砂水不夠，少量分次再加，邊加邊揉。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▸ 太硬易碎 → 硼砂太多，加一點新膠水重揉，</w:t>
            </w:r>
            <w:r w:rsidR="00B966EF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或加入熱水浸泡，最差要重做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▸ 顏色不夠黑、磁性弱 → 鐵粉太少，先補鐵粉揉勻再補硼砂。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▸ 完全失敗 → 用備品讓學生重做，失敗也是科學的一部分。</w:t>
            </w:r>
          </w:p>
        </w:tc>
      </w:tr>
    </w:tbl>
    <w:p w14:paraId="4C992EA2" w14:textId="68B246BF" w:rsidR="00B966EF" w:rsidRDefault="00B966EF" w:rsidP="00293A06">
      <w:pPr>
        <w:pStyle w:val="a8"/>
        <w:spacing w:after="120" w:line="400" w:lineRule="exact"/>
        <w:rPr>
          <w:rFonts w:ascii="jf open 粉圓 1.1" w:eastAsia="jf open 粉圓 1.1" w:hAnsi="jf open 粉圓 1.1" w:cs="芫荽"/>
        </w:rPr>
      </w:pPr>
    </w:p>
    <w:p w14:paraId="1A50F610" w14:textId="77777777" w:rsidR="00B966EF" w:rsidRDefault="00B966EF">
      <w:pPr>
        <w:widowControl/>
        <w:rPr>
          <w:rFonts w:ascii="jf open 粉圓 1.1" w:eastAsia="jf open 粉圓 1.1" w:hAnsi="jf open 粉圓 1.1" w:cs="芫荽"/>
        </w:rPr>
      </w:pPr>
      <w:r>
        <w:rPr>
          <w:rFonts w:ascii="jf open 粉圓 1.1" w:eastAsia="jf open 粉圓 1.1" w:hAnsi="jf open 粉圓 1.1" w:cs="芫荽"/>
        </w:rPr>
        <w:br w:type="page"/>
      </w:r>
    </w:p>
    <w:p w14:paraId="2B9EDE7C" w14:textId="10D87880" w:rsidR="00ED5E92" w:rsidRPr="00C7741B" w:rsidRDefault="00B966EF" w:rsidP="00ED5E92">
      <w:pPr>
        <w:jc w:val="right"/>
        <w:rPr>
          <w:rFonts w:ascii="jf open 粉圓 1.1" w:eastAsia="jf open 粉圓 1.1" w:hAnsi="jf open 粉圓 1.1" w:cs="芫荽" w:hint="eastAsia"/>
        </w:rPr>
      </w:pPr>
      <w:r w:rsidRPr="00C7741B">
        <w:rPr>
          <w:rFonts w:ascii="jf open 粉圓 1.1" w:eastAsia="jf open 粉圓 1.1" w:hAnsi="jf open 粉圓 1.1" w:cs="芫荽"/>
          <w:noProof/>
          <w:bdr w:val="single" w:sz="4" w:space="0" w:color="auto"/>
        </w:rPr>
        <w:lastRenderedPageBreak/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2CD9E460" wp14:editId="5B9392C7">
                <wp:simplePos x="0" y="0"/>
                <wp:positionH relativeFrom="margin">
                  <wp:align>left</wp:align>
                </wp:positionH>
                <wp:positionV relativeFrom="margin">
                  <wp:posOffset>103403</wp:posOffset>
                </wp:positionV>
                <wp:extent cx="2863850" cy="323850"/>
                <wp:effectExtent l="0" t="0" r="12700" b="0"/>
                <wp:wrapNone/>
                <wp:docPr id="1618963811" name="群組 1618963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0" cy="323850"/>
                          <a:chOff x="0" y="0"/>
                          <a:chExt cx="2863850" cy="324000"/>
                        </a:xfrm>
                      </wpg:grpSpPr>
                      <wps:wsp>
                        <wps:cNvPr id="654834402" name="文字方塊 654834402"/>
                        <wps:cNvSpPr txBox="1"/>
                        <wps:spPr>
                          <a:xfrm>
                            <a:off x="424815" y="31131"/>
                            <a:ext cx="243903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968D98" w14:textId="77777777" w:rsidR="00433237" w:rsidRPr="00A9106A" w:rsidRDefault="00DB1D74" w:rsidP="00FF57E5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小小科學家：我的變因實驗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588468" name="橢圓 2045588468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8004D1" w14:textId="77777777" w:rsidR="00433237" w:rsidRPr="0019125E" w:rsidRDefault="00ED5E92" w:rsidP="00FF57E5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D9E460" id="群組 1618963811" o:spid="_x0000_s1049" style="position:absolute;left:0;text-align:left;margin-left:0;margin-top:8.15pt;width:225.5pt;height:25.5pt;z-index:251880448;mso-position-horizontal:left;mso-position-horizontal-relative:margin;mso-position-vertical-relative:margin;mso-width-relative:margin;mso-height-relative:margin" coordsize="28638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">
                <v:shape id="文字方塊 654834402" o:spid="_x0000_s1050" type="#_x0000_t202" style="position:absolute;left:4248;top:311;width:24390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" filled="f" stroked="f">
                  <v:textbox inset="0,0,0,0">
                    <w:txbxContent>
                      <w:p w14:paraId="1A968D98" w14:textId="77777777" w:rsidR="00433237" w:rsidRPr="00A9106A" w:rsidRDefault="00DB1D74" w:rsidP="00FF57E5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小小科學家：我的變因實驗</w:t>
                        </w:r>
                      </w:p>
                    </w:txbxContent>
                  </v:textbox>
                </v:shape>
                <v:oval id="橢圓 2045588468" o:spid="_x0000_s1051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" fillcolor="#28c8c8" stroked="f" strokeweight="1pt">
                  <v:stroke joinstyle="miter"/>
                  <v:textbox inset="0,0,0,0">
                    <w:txbxContent>
                      <w:p w14:paraId="748004D1" w14:textId="77777777" w:rsidR="00433237" w:rsidRPr="0019125E" w:rsidRDefault="00ED5E92" w:rsidP="00FF57E5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5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2F536D3E" w14:textId="77777777" w:rsidR="00B966EF" w:rsidRPr="00ED5E92" w:rsidRDefault="00B966EF" w:rsidP="00B966EF">
      <w:pPr>
        <w:spacing w:line="360" w:lineRule="auto"/>
        <w:rPr>
          <w:rFonts w:ascii="jf open 粉圓 1.1" w:eastAsia="jf open 粉圓 1.1" w:hAnsi="jf open 粉圓 1.1" w:cs="芫荽"/>
        </w:rPr>
      </w:pPr>
      <w:r>
        <w:rPr>
          <w:rFonts w:ascii="jf open 粉圓 1.1" w:eastAsia="jf open 粉圓 1.1" w:hAnsi="jf open 粉圓 1.1" w:cs="芫荽" w:hint="eastAsia"/>
          <w:b/>
          <w:bCs/>
        </w:rPr>
        <w:t xml:space="preserve">1. </w:t>
      </w:r>
      <w:r w:rsidRPr="003E34A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1EB1A39D" wp14:editId="1FDE70C4">
                <wp:simplePos x="0" y="0"/>
                <wp:positionH relativeFrom="margin">
                  <wp:align>left</wp:align>
                </wp:positionH>
                <wp:positionV relativeFrom="paragraph">
                  <wp:posOffset>379785</wp:posOffset>
                </wp:positionV>
                <wp:extent cx="5924550" cy="1335819"/>
                <wp:effectExtent l="0" t="0" r="19050" b="17145"/>
                <wp:wrapNone/>
                <wp:docPr id="568868584" name="矩形: 圓角 568868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335819"/>
                        </a:xfrm>
                        <a:prstGeom prst="roundRect">
                          <a:avLst>
                            <a:gd name="adj" fmla="val 3773"/>
                          </a:avLst>
                        </a:prstGeom>
                        <a:solidFill>
                          <a:srgbClr val="C3F4F3"/>
                        </a:solidFill>
                        <a:ln w="6350">
                          <a:solidFill>
                            <a:srgbClr val="28C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8D2E7D" id="矩形: 圓角 568868584" o:spid="_x0000_s1026" style="position:absolute;margin-left:0;margin-top:29.9pt;width:466.5pt;height:105.2pt;z-index:-251423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24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" fillcolor="#c3f4f3" strokecolor="#28c8c8" strokeweight=".5pt">
                <v:stroke joinstyle="miter"/>
                <w10:wrap anchorx="margin"/>
              </v:roundrect>
            </w:pict>
          </mc:Fallback>
        </mc:AlternateContent>
      </w:r>
      <w:r w:rsidRPr="003E34A0">
        <w:rPr>
          <w:rFonts w:ascii="jf open 粉圓 1.1" w:eastAsia="jf open 粉圓 1.1" w:hAnsi="jf open 粉圓 1.1" w:cs="芫荽"/>
          <w:b/>
          <w:bCs/>
          <w:u w:val="single"/>
        </w:rPr>
        <w:t>把你和桌伴的史萊姆</w:t>
      </w:r>
      <w:r w:rsidRPr="00ED5E92">
        <w:rPr>
          <w:rFonts w:ascii="jf open 粉圓 1.1" w:eastAsia="jf open 粉圓 1.1" w:hAnsi="jf open 粉圓 1.1" w:cs="芫荽"/>
          <w:b/>
          <w:bCs/>
        </w:rPr>
        <w:t>並排放好，用</w:t>
      </w:r>
      <w:r>
        <w:rPr>
          <w:rFonts w:ascii="jf open 粉圓 1.1" w:eastAsia="jf open 粉圓 1.1" w:hAnsi="jf open 粉圓 1.1" w:cs="芫荽" w:hint="eastAsia"/>
          <w:b/>
          <w:bCs/>
        </w:rPr>
        <w:t>相</w:t>
      </w:r>
      <w:r w:rsidRPr="00ED5E92">
        <w:rPr>
          <w:rFonts w:ascii="jf open 粉圓 1.1" w:eastAsia="jf open 粉圓 1.1" w:hAnsi="jf open 粉圓 1.1" w:cs="芫荽"/>
          <w:b/>
          <w:bCs/>
        </w:rPr>
        <w:t>同</w:t>
      </w:r>
      <w:r>
        <w:rPr>
          <w:rFonts w:ascii="jf open 粉圓 1.1" w:eastAsia="jf open 粉圓 1.1" w:hAnsi="jf open 粉圓 1.1" w:cs="芫荽" w:hint="eastAsia"/>
          <w:b/>
          <w:bCs/>
        </w:rPr>
        <w:t>的</w:t>
      </w:r>
      <w:r w:rsidRPr="00ED5E92">
        <w:rPr>
          <w:rFonts w:ascii="jf open 粉圓 1.1" w:eastAsia="jf open 粉圓 1.1" w:hAnsi="jf open 粉圓 1.1" w:cs="芫荽"/>
          <w:b/>
          <w:bCs/>
        </w:rPr>
        <w:t>磁鐵測測看，</w:t>
      </w:r>
      <w:r>
        <w:rPr>
          <w:rFonts w:ascii="jf open 粉圓 1.1" w:eastAsia="jf open 粉圓 1.1" w:hAnsi="jf open 粉圓 1.1" w:cs="芫荽" w:hint="eastAsia"/>
          <w:b/>
          <w:bCs/>
        </w:rPr>
        <w:t>並將結果</w:t>
      </w:r>
      <w:r w:rsidRPr="00ED5E92">
        <w:rPr>
          <w:rFonts w:ascii="jf open 粉圓 1.1" w:eastAsia="jf open 粉圓 1.1" w:hAnsi="jf open 粉圓 1.1" w:cs="芫荽"/>
          <w:b/>
          <w:bCs/>
        </w:rPr>
        <w:t>填</w:t>
      </w:r>
      <w:r>
        <w:rPr>
          <w:rFonts w:ascii="jf open 粉圓 1.1" w:eastAsia="jf open 粉圓 1.1" w:hAnsi="jf open 粉圓 1.1" w:cs="芫荽" w:hint="eastAsia"/>
          <w:b/>
          <w:bCs/>
        </w:rPr>
        <w:t>入</w:t>
      </w:r>
      <w:r w:rsidRPr="00ED5E92">
        <w:rPr>
          <w:rFonts w:ascii="jf open 粉圓 1.1" w:eastAsia="jf open 粉圓 1.1" w:hAnsi="jf open 粉圓 1.1" w:cs="芫荽"/>
          <w:b/>
          <w:bCs/>
        </w:rPr>
        <w:t>表格：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3261"/>
        <w:gridCol w:w="2975"/>
        <w:gridCol w:w="2976"/>
      </w:tblGrid>
      <w:tr w:rsidR="00B966EF" w:rsidRPr="00ED5E92" w14:paraId="17702B6F" w14:textId="77777777" w:rsidTr="000A3EC7">
        <w:trPr>
          <w:trHeight w:val="454"/>
          <w:jc w:val="center"/>
        </w:trPr>
        <w:tc>
          <w:tcPr>
            <w:tcW w:w="3261" w:type="dxa"/>
          </w:tcPr>
          <w:p w14:paraId="2E92AD7B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我們觀察的</w:t>
            </w:r>
          </w:p>
        </w:tc>
        <w:tc>
          <w:tcPr>
            <w:tcW w:w="2975" w:type="dxa"/>
          </w:tcPr>
          <w:p w14:paraId="4C1605E0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 xml:space="preserve">A </w:t>
            </w:r>
            <w:r w:rsidRPr="00ED5E92">
              <w:rPr>
                <w:rFonts w:eastAsia="jf open 粉圓 1.1"/>
                <w:sz w:val="24"/>
                <w:szCs w:val="24"/>
              </w:rPr>
              <w:t>組（少鐵粉）</w:t>
            </w:r>
          </w:p>
        </w:tc>
        <w:tc>
          <w:tcPr>
            <w:tcW w:w="2976" w:type="dxa"/>
          </w:tcPr>
          <w:p w14:paraId="03EC3314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 xml:space="preserve">B </w:t>
            </w:r>
            <w:r w:rsidRPr="00ED5E92">
              <w:rPr>
                <w:rFonts w:eastAsia="jf open 粉圓 1.1"/>
                <w:sz w:val="24"/>
                <w:szCs w:val="24"/>
              </w:rPr>
              <w:t>組（多鐵粉）</w:t>
            </w:r>
          </w:p>
        </w:tc>
      </w:tr>
      <w:tr w:rsidR="00B966EF" w:rsidRPr="00ED5E92" w14:paraId="5EEE3556" w14:textId="77777777" w:rsidTr="000A3EC7">
        <w:trPr>
          <w:trHeight w:val="454"/>
          <w:jc w:val="center"/>
        </w:trPr>
        <w:tc>
          <w:tcPr>
            <w:tcW w:w="3261" w:type="dxa"/>
          </w:tcPr>
          <w:p w14:paraId="453EF866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被吸起的速度（快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 w:rsidRPr="00ED5E92">
              <w:rPr>
                <w:rFonts w:eastAsia="jf open 粉圓 1.1"/>
                <w:sz w:val="24"/>
                <w:szCs w:val="24"/>
              </w:rPr>
              <w:t>慢）</w:t>
            </w:r>
          </w:p>
        </w:tc>
        <w:tc>
          <w:tcPr>
            <w:tcW w:w="2975" w:type="dxa"/>
            <w:shd w:val="clear" w:color="auto" w:fill="FFFFFF" w:themeFill="background1"/>
          </w:tcPr>
          <w:p w14:paraId="1BCC27F0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0224F596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  <w:tr w:rsidR="00B966EF" w:rsidRPr="00ED5E92" w14:paraId="0289CDD7" w14:textId="77777777" w:rsidTr="000A3EC7">
        <w:trPr>
          <w:trHeight w:val="454"/>
          <w:jc w:val="center"/>
        </w:trPr>
        <w:tc>
          <w:tcPr>
            <w:tcW w:w="3261" w:type="dxa"/>
          </w:tcPr>
          <w:p w14:paraId="738106C6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吸得牢不牢（牢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 w:rsidRPr="00ED5E92">
              <w:rPr>
                <w:rFonts w:eastAsia="jf open 粉圓 1.1"/>
                <w:sz w:val="24"/>
                <w:szCs w:val="24"/>
              </w:rPr>
              <w:t>普通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 w:rsidRPr="00ED5E92">
              <w:rPr>
                <w:rFonts w:eastAsia="jf open 粉圓 1.1"/>
                <w:sz w:val="24"/>
                <w:szCs w:val="24"/>
              </w:rPr>
              <w:t>弱）</w:t>
            </w:r>
          </w:p>
        </w:tc>
        <w:tc>
          <w:tcPr>
            <w:tcW w:w="2975" w:type="dxa"/>
            <w:shd w:val="clear" w:color="auto" w:fill="FFFFFF" w:themeFill="background1"/>
          </w:tcPr>
          <w:p w14:paraId="37EDC54E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37B7000D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  <w:tr w:rsidR="00B966EF" w:rsidRPr="00ED5E92" w14:paraId="7245E5B3" w14:textId="77777777" w:rsidTr="000A3EC7">
        <w:trPr>
          <w:trHeight w:val="454"/>
          <w:jc w:val="center"/>
        </w:trPr>
        <w:tc>
          <w:tcPr>
            <w:tcW w:w="3261" w:type="dxa"/>
          </w:tcPr>
          <w:p w14:paraId="7BAA5FC8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顏色深淺</w:t>
            </w:r>
          </w:p>
        </w:tc>
        <w:tc>
          <w:tcPr>
            <w:tcW w:w="2975" w:type="dxa"/>
            <w:shd w:val="clear" w:color="auto" w:fill="FFFFFF" w:themeFill="background1"/>
          </w:tcPr>
          <w:p w14:paraId="52298214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1D7024F1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</w:tbl>
    <w:p w14:paraId="7E89EE0C" w14:textId="77777777" w:rsidR="00B966EF" w:rsidRDefault="00B966EF" w:rsidP="00B966EF">
      <w:pPr>
        <w:rPr>
          <w:rFonts w:ascii="jf open 粉圓 1.1" w:eastAsia="jf open 粉圓 1.1" w:hAnsi="jf open 粉圓 1.1" w:cs="芫荽"/>
        </w:rPr>
      </w:pPr>
      <w:r w:rsidRPr="007E2984">
        <w:rPr>
          <w:rFonts w:ascii="jf open 粉圓 1.1" w:eastAsia="jf open 粉圓 1.1" w:hAnsi="jf open 粉圓 1.1" w:cs="芫荽"/>
          <w:b/>
          <w:bCs/>
        </w:rPr>
        <w:t>我們的結論：</w:t>
      </w:r>
      <w:r w:rsidRPr="007E2984">
        <w:rPr>
          <w:rFonts w:ascii="jf open 粉圓 1.1" w:eastAsia="jf open 粉圓 1.1" w:hAnsi="jf open 粉圓 1.1" w:cs="芫荽"/>
        </w:rPr>
        <w:t>鐵粉加得越多，史萊姆被吸的力量會 →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越強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越弱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沒差別</w:t>
      </w:r>
    </w:p>
    <w:tbl>
      <w:tblPr>
        <w:tblStyle w:val="a9"/>
        <w:tblW w:w="0" w:type="auto"/>
        <w:tblInd w:w="127" w:type="dxa"/>
        <w:tblLook w:val="04A0" w:firstRow="1" w:lastRow="0" w:firstColumn="1" w:lastColumn="0" w:noHBand="0" w:noVBand="1"/>
      </w:tblPr>
      <w:tblGrid>
        <w:gridCol w:w="8930"/>
      </w:tblGrid>
      <w:tr w:rsidR="00B966EF" w14:paraId="62EEDE81" w14:textId="77777777" w:rsidTr="000A3EC7">
        <w:tc>
          <w:tcPr>
            <w:tcW w:w="8930" w:type="dxa"/>
            <w:tcBorders>
              <w:top w:val="nil"/>
              <w:left w:val="single" w:sz="12" w:space="0" w:color="28C8C8"/>
              <w:bottom w:val="nil"/>
              <w:right w:val="nil"/>
            </w:tcBorders>
            <w:shd w:val="clear" w:color="auto" w:fill="C3F4F3"/>
          </w:tcPr>
          <w:p w14:paraId="0C7E4377" w14:textId="77777777" w:rsidR="00B966EF" w:rsidRDefault="00B966EF" w:rsidP="000A3EC7">
            <w:pPr>
              <w:pStyle w:val="a8"/>
              <w:spacing w:after="120" w:line="40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E602C">
              <w:rPr>
                <w:rFonts w:ascii="jf open 粉圓 1.1" w:eastAsia="jf open 粉圓 1.1" w:hAnsi="jf open 粉圓 1.1" w:cs="芫荽"/>
                <w:color w:val="28C8C8"/>
                <w:sz w:val="22"/>
                <w:szCs w:val="22"/>
              </w:rPr>
              <w:t>科學家小筆記</w:t>
            </w:r>
            <w:r w:rsidRPr="00CE602C">
              <w:rPr>
                <w:rFonts w:ascii="jf open 粉圓 1.1" w:eastAsia="jf open 粉圓 1.1" w:hAnsi="jf open 粉圓 1.1" w:cs="芫荽" w:hint="eastAsia"/>
                <w:color w:val="28C8C8"/>
                <w:sz w:val="22"/>
                <w:szCs w:val="22"/>
              </w:rPr>
              <w:t>：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這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個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實驗，我們改變的是「鐵粉的量」，要保持一樣的是「膠水量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、硼砂量與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磁鐵」。這樣才能確定差別真的是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來自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鐵粉——這就是國中自然最重要的本領喔！</w:t>
            </w:r>
          </w:p>
        </w:tc>
      </w:tr>
    </w:tbl>
    <w:p w14:paraId="0E630B7C" w14:textId="77777777" w:rsidR="00B966EF" w:rsidRDefault="00B966EF" w:rsidP="00B966EF">
      <w:pPr>
        <w:rPr>
          <w:rFonts w:ascii="jf open 粉圓 1.1" w:eastAsia="jf open 粉圓 1.1" w:hAnsi="jf open 粉圓 1.1" w:cs="芫荽"/>
          <w:b/>
          <w:bCs/>
        </w:rPr>
      </w:pPr>
    </w:p>
    <w:p w14:paraId="00DAF680" w14:textId="49740BE9" w:rsidR="00B966EF" w:rsidRDefault="00B966EF" w:rsidP="00B966EF">
      <w:r>
        <w:rPr>
          <w:rFonts w:ascii="jf open 粉圓 1.1" w:eastAsia="jf open 粉圓 1.1" w:hAnsi="jf open 粉圓 1.1" w:cs="芫荽" w:hint="eastAsia"/>
          <w:b/>
          <w:bCs/>
        </w:rPr>
        <w:t xml:space="preserve">2. </w:t>
      </w:r>
      <w:r w:rsidRPr="006140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3398C18E" wp14:editId="064640D4">
                <wp:simplePos x="0" y="0"/>
                <wp:positionH relativeFrom="margin">
                  <wp:align>right</wp:align>
                </wp:positionH>
                <wp:positionV relativeFrom="paragraph">
                  <wp:posOffset>373159</wp:posOffset>
                </wp:positionV>
                <wp:extent cx="5924550" cy="1031443"/>
                <wp:effectExtent l="0" t="0" r="19050" b="16510"/>
                <wp:wrapNone/>
                <wp:docPr id="2084411773" name="矩形: 圓角 2084411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031443"/>
                        </a:xfrm>
                        <a:prstGeom prst="roundRect">
                          <a:avLst>
                            <a:gd name="adj" fmla="val 3773"/>
                          </a:avLst>
                        </a:prstGeom>
                        <a:solidFill>
                          <a:srgbClr val="C3F4F3"/>
                        </a:solidFill>
                        <a:ln w="6350">
                          <a:solidFill>
                            <a:srgbClr val="28C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E6BB49" id="矩形: 圓角 2084411773" o:spid="_x0000_s1026" style="position:absolute;margin-left:415.3pt;margin-top:29.4pt;width:466.5pt;height:81.2pt;z-index:-251422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4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" fillcolor="#c3f4f3" strokecolor="#28c8c8" strokeweight=".5pt">
                <v:stroke joinstyle="miter"/>
                <w10:wrap anchorx="margin"/>
              </v:roundrect>
            </w:pict>
          </mc:Fallback>
        </mc:AlternateContent>
      </w:r>
      <w:r w:rsidRPr="003E34A0">
        <w:rPr>
          <w:rFonts w:ascii="jf open 粉圓 1.1" w:eastAsia="jf open 粉圓 1.1" w:hAnsi="jf open 粉圓 1.1" w:cs="芫荽"/>
          <w:b/>
          <w:bCs/>
          <w:u w:val="single"/>
        </w:rPr>
        <w:t>把你</w:t>
      </w:r>
      <w:r w:rsidRPr="003E34A0">
        <w:rPr>
          <w:rFonts w:ascii="jf open 粉圓 1.1" w:eastAsia="jf open 粉圓 1.1" w:hAnsi="jf open 粉圓 1.1" w:cs="芫荽" w:hint="eastAsia"/>
          <w:b/>
          <w:bCs/>
          <w:u w:val="single"/>
        </w:rPr>
        <w:t>自己的</w:t>
      </w:r>
      <w:r w:rsidRPr="003E34A0">
        <w:rPr>
          <w:rFonts w:ascii="jf open 粉圓 1.1" w:eastAsia="jf open 粉圓 1.1" w:hAnsi="jf open 粉圓 1.1" w:cs="芫荽"/>
          <w:b/>
          <w:bCs/>
          <w:u w:val="single"/>
        </w:rPr>
        <w:t>史萊姆</w:t>
      </w:r>
      <w:r>
        <w:rPr>
          <w:rFonts w:ascii="jf open 粉圓 1.1" w:eastAsia="jf open 粉圓 1.1" w:hAnsi="jf open 粉圓 1.1" w:cs="芫荽" w:hint="eastAsia"/>
          <w:b/>
          <w:bCs/>
        </w:rPr>
        <w:t>，浸泡熱水後取出</w:t>
      </w:r>
      <w:r w:rsidRPr="00ED5E92">
        <w:rPr>
          <w:rFonts w:ascii="jf open 粉圓 1.1" w:eastAsia="jf open 粉圓 1.1" w:hAnsi="jf open 粉圓 1.1" w:cs="芫荽"/>
          <w:b/>
          <w:bCs/>
        </w:rPr>
        <w:t>，用</w:t>
      </w:r>
      <w:r>
        <w:rPr>
          <w:rFonts w:ascii="jf open 粉圓 1.1" w:eastAsia="jf open 粉圓 1.1" w:hAnsi="jf open 粉圓 1.1" w:cs="芫荽" w:hint="eastAsia"/>
          <w:b/>
          <w:bCs/>
        </w:rPr>
        <w:t>相</w:t>
      </w:r>
      <w:r w:rsidRPr="00ED5E92">
        <w:rPr>
          <w:rFonts w:ascii="jf open 粉圓 1.1" w:eastAsia="jf open 粉圓 1.1" w:hAnsi="jf open 粉圓 1.1" w:cs="芫荽"/>
          <w:b/>
          <w:bCs/>
        </w:rPr>
        <w:t>同</w:t>
      </w:r>
      <w:r>
        <w:rPr>
          <w:rFonts w:ascii="jf open 粉圓 1.1" w:eastAsia="jf open 粉圓 1.1" w:hAnsi="jf open 粉圓 1.1" w:cs="芫荽" w:hint="eastAsia"/>
          <w:b/>
          <w:bCs/>
        </w:rPr>
        <w:t>的</w:t>
      </w:r>
      <w:r w:rsidRPr="00ED5E92">
        <w:rPr>
          <w:rFonts w:ascii="jf open 粉圓 1.1" w:eastAsia="jf open 粉圓 1.1" w:hAnsi="jf open 粉圓 1.1" w:cs="芫荽"/>
          <w:b/>
          <w:bCs/>
        </w:rPr>
        <w:t>磁鐵測測看，</w:t>
      </w:r>
      <w:r>
        <w:rPr>
          <w:rFonts w:ascii="jf open 粉圓 1.1" w:eastAsia="jf open 粉圓 1.1" w:hAnsi="jf open 粉圓 1.1" w:cs="芫荽" w:hint="eastAsia"/>
          <w:b/>
          <w:bCs/>
        </w:rPr>
        <w:t>並將結果</w:t>
      </w:r>
      <w:r w:rsidRPr="00ED5E92">
        <w:rPr>
          <w:rFonts w:ascii="jf open 粉圓 1.1" w:eastAsia="jf open 粉圓 1.1" w:hAnsi="jf open 粉圓 1.1" w:cs="芫荽"/>
          <w:b/>
          <w:bCs/>
        </w:rPr>
        <w:t>填</w:t>
      </w:r>
      <w:r>
        <w:rPr>
          <w:rFonts w:ascii="jf open 粉圓 1.1" w:eastAsia="jf open 粉圓 1.1" w:hAnsi="jf open 粉圓 1.1" w:cs="芫荽" w:hint="eastAsia"/>
          <w:b/>
          <w:bCs/>
        </w:rPr>
        <w:t>入</w:t>
      </w:r>
      <w:r w:rsidRPr="00ED5E92">
        <w:rPr>
          <w:rFonts w:ascii="jf open 粉圓 1.1" w:eastAsia="jf open 粉圓 1.1" w:hAnsi="jf open 粉圓 1.1" w:cs="芫荽"/>
          <w:b/>
          <w:bCs/>
        </w:rPr>
        <w:t>表格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3119"/>
        <w:gridCol w:w="2975"/>
        <w:gridCol w:w="2976"/>
      </w:tblGrid>
      <w:tr w:rsidR="00B966EF" w:rsidRPr="00ED5E92" w14:paraId="5E267926" w14:textId="77777777" w:rsidTr="000A3EC7">
        <w:trPr>
          <w:trHeight w:val="454"/>
          <w:jc w:val="center"/>
        </w:trPr>
        <w:tc>
          <w:tcPr>
            <w:tcW w:w="3119" w:type="dxa"/>
          </w:tcPr>
          <w:p w14:paraId="6B2F34BC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我觀察的</w:t>
            </w:r>
          </w:p>
        </w:tc>
        <w:tc>
          <w:tcPr>
            <w:tcW w:w="2975" w:type="dxa"/>
          </w:tcPr>
          <w:p w14:paraId="0D06FEE5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>
              <w:rPr>
                <w:rFonts w:eastAsia="jf open 粉圓 1.1" w:hint="eastAsia"/>
                <w:sz w:val="24"/>
                <w:szCs w:val="24"/>
              </w:rPr>
              <w:t>浸泡熱水前</w:t>
            </w:r>
          </w:p>
        </w:tc>
        <w:tc>
          <w:tcPr>
            <w:tcW w:w="2976" w:type="dxa"/>
          </w:tcPr>
          <w:p w14:paraId="606D5A1A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>
              <w:rPr>
                <w:rFonts w:eastAsia="jf open 粉圓 1.1" w:hint="eastAsia"/>
                <w:sz w:val="24"/>
                <w:szCs w:val="24"/>
              </w:rPr>
              <w:t>浸泡熱水後</w:t>
            </w:r>
          </w:p>
        </w:tc>
      </w:tr>
      <w:tr w:rsidR="00B966EF" w:rsidRPr="00ED5E92" w14:paraId="52E3800A" w14:textId="77777777" w:rsidTr="000A3EC7">
        <w:trPr>
          <w:trHeight w:val="454"/>
          <w:jc w:val="center"/>
        </w:trPr>
        <w:tc>
          <w:tcPr>
            <w:tcW w:w="3119" w:type="dxa"/>
          </w:tcPr>
          <w:p w14:paraId="0502A19E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被吸起的速度（快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 w:rsidRPr="00ED5E92">
              <w:rPr>
                <w:rFonts w:eastAsia="jf open 粉圓 1.1"/>
                <w:sz w:val="24"/>
                <w:szCs w:val="24"/>
              </w:rPr>
              <w:t>慢）</w:t>
            </w:r>
          </w:p>
        </w:tc>
        <w:tc>
          <w:tcPr>
            <w:tcW w:w="2975" w:type="dxa"/>
            <w:shd w:val="clear" w:color="auto" w:fill="FFFFFF" w:themeFill="background1"/>
          </w:tcPr>
          <w:p w14:paraId="50FED2B6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5AE65F51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  <w:tr w:rsidR="00B966EF" w:rsidRPr="00ED5E92" w14:paraId="4B4E9BD9" w14:textId="77777777" w:rsidTr="000A3EC7">
        <w:trPr>
          <w:trHeight w:val="454"/>
          <w:jc w:val="center"/>
        </w:trPr>
        <w:tc>
          <w:tcPr>
            <w:tcW w:w="3119" w:type="dxa"/>
          </w:tcPr>
          <w:p w14:paraId="7CB3E2C2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>
              <w:rPr>
                <w:rFonts w:eastAsia="jf open 粉圓 1.1" w:hint="eastAsia"/>
                <w:sz w:val="24"/>
                <w:szCs w:val="24"/>
              </w:rPr>
              <w:t>史萊姆觸感</w:t>
            </w:r>
            <w:r w:rsidRPr="00ED5E92">
              <w:rPr>
                <w:rFonts w:eastAsia="jf open 粉圓 1.1"/>
                <w:sz w:val="24"/>
                <w:szCs w:val="24"/>
              </w:rPr>
              <w:t>（</w:t>
            </w:r>
            <w:r>
              <w:rPr>
                <w:rFonts w:eastAsia="jf open 粉圓 1.1" w:hint="eastAsia"/>
                <w:sz w:val="24"/>
                <w:szCs w:val="24"/>
              </w:rPr>
              <w:t>堅硬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>
              <w:rPr>
                <w:rFonts w:eastAsia="jf open 粉圓 1.1" w:hint="eastAsia"/>
                <w:sz w:val="24"/>
                <w:szCs w:val="24"/>
              </w:rPr>
              <w:t>軟黏</w:t>
            </w:r>
            <w:r w:rsidRPr="00ED5E92">
              <w:rPr>
                <w:rFonts w:eastAsia="jf open 粉圓 1.1"/>
                <w:sz w:val="24"/>
                <w:szCs w:val="24"/>
              </w:rPr>
              <w:t>）</w:t>
            </w:r>
          </w:p>
        </w:tc>
        <w:tc>
          <w:tcPr>
            <w:tcW w:w="2975" w:type="dxa"/>
            <w:shd w:val="clear" w:color="auto" w:fill="FFFFFF" w:themeFill="background1"/>
          </w:tcPr>
          <w:p w14:paraId="1C0F3898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0EFAEC79" w14:textId="77777777" w:rsidR="00B966EF" w:rsidRPr="00ED5E92" w:rsidRDefault="00B966EF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</w:tbl>
    <w:p w14:paraId="21BDAF06" w14:textId="77777777" w:rsidR="00B966EF" w:rsidRPr="00793171" w:rsidRDefault="00B966EF" w:rsidP="00B966EF">
      <w:pPr>
        <w:rPr>
          <w:rFonts w:ascii="jf open 粉圓 1.1" w:eastAsia="jf open 粉圓 1.1" w:hAnsi="jf open 粉圓 1.1" w:cs="芫荽"/>
        </w:rPr>
      </w:pPr>
      <w:r w:rsidRPr="007E2984">
        <w:rPr>
          <w:rFonts w:ascii="jf open 粉圓 1.1" w:eastAsia="jf open 粉圓 1.1" w:hAnsi="jf open 粉圓 1.1" w:cs="芫荽"/>
          <w:b/>
          <w:bCs/>
        </w:rPr>
        <w:t>我們的結論：</w:t>
      </w:r>
      <w:r>
        <w:rPr>
          <w:rFonts w:ascii="jf open 粉圓 1.1" w:eastAsia="jf open 粉圓 1.1" w:hAnsi="jf open 粉圓 1.1" w:cs="芫荽" w:hint="eastAsia"/>
        </w:rPr>
        <w:t>浸泡熱水後</w:t>
      </w:r>
      <w:r w:rsidRPr="007E2984">
        <w:rPr>
          <w:rFonts w:ascii="jf open 粉圓 1.1" w:eastAsia="jf open 粉圓 1.1" w:hAnsi="jf open 粉圓 1.1" w:cs="芫荽"/>
        </w:rPr>
        <w:t>，史萊姆</w:t>
      </w:r>
      <w:r>
        <w:rPr>
          <w:rFonts w:ascii="jf open 粉圓 1.1" w:eastAsia="jf open 粉圓 1.1" w:hAnsi="jf open 粉圓 1.1" w:cs="芫荽" w:hint="eastAsia"/>
        </w:rPr>
        <w:t>的流動性</w:t>
      </w:r>
      <w:r w:rsidRPr="007E2984">
        <w:rPr>
          <w:rFonts w:ascii="jf open 粉圓 1.1" w:eastAsia="jf open 粉圓 1.1" w:hAnsi="jf open 粉圓 1.1" w:cs="芫荽"/>
        </w:rPr>
        <w:t>會</w:t>
      </w:r>
      <w:r>
        <w:rPr>
          <w:rFonts w:ascii="jf open 粉圓 1.1" w:eastAsia="jf open 粉圓 1.1" w:hAnsi="jf open 粉圓 1.1" w:cs="芫荽" w:hint="eastAsia"/>
        </w:rPr>
        <w:t>變</w:t>
      </w:r>
      <w:r w:rsidRPr="007E2984">
        <w:rPr>
          <w:rFonts w:ascii="jf open 粉圓 1.1" w:eastAsia="jf open 粉圓 1.1" w:hAnsi="jf open 粉圓 1.1" w:cs="芫荽"/>
        </w:rPr>
        <w:t xml:space="preserve"> →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越</w:t>
      </w:r>
      <w:r>
        <w:rPr>
          <w:rFonts w:ascii="jf open 粉圓 1.1" w:eastAsia="jf open 粉圓 1.1" w:hAnsi="jf open 粉圓 1.1" w:cs="芫荽" w:hint="eastAsia"/>
        </w:rPr>
        <w:t xml:space="preserve">高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越</w:t>
      </w:r>
      <w:r>
        <w:rPr>
          <w:rFonts w:ascii="jf open 粉圓 1.1" w:eastAsia="jf open 粉圓 1.1" w:hAnsi="jf open 粉圓 1.1" w:cs="芫荽" w:hint="eastAsia"/>
        </w:rPr>
        <w:t xml:space="preserve">低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沒差別</w:t>
      </w:r>
    </w:p>
    <w:tbl>
      <w:tblPr>
        <w:tblStyle w:val="a9"/>
        <w:tblW w:w="0" w:type="auto"/>
        <w:tblInd w:w="127" w:type="dxa"/>
        <w:tblLook w:val="04A0" w:firstRow="1" w:lastRow="0" w:firstColumn="1" w:lastColumn="0" w:noHBand="0" w:noVBand="1"/>
      </w:tblPr>
      <w:tblGrid>
        <w:gridCol w:w="8930"/>
      </w:tblGrid>
      <w:tr w:rsidR="00B966EF" w14:paraId="0D4156F5" w14:textId="77777777" w:rsidTr="000A3EC7">
        <w:tc>
          <w:tcPr>
            <w:tcW w:w="8930" w:type="dxa"/>
            <w:tcBorders>
              <w:top w:val="nil"/>
              <w:left w:val="single" w:sz="12" w:space="0" w:color="28C8C8"/>
              <w:bottom w:val="nil"/>
              <w:right w:val="nil"/>
            </w:tcBorders>
            <w:shd w:val="clear" w:color="auto" w:fill="C3F4F3"/>
          </w:tcPr>
          <w:p w14:paraId="04F02ED5" w14:textId="59596B2F" w:rsidR="00B966EF" w:rsidRDefault="00B966EF" w:rsidP="000A3EC7">
            <w:pPr>
              <w:pStyle w:val="a8"/>
              <w:spacing w:after="120" w:line="40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E602C">
              <w:rPr>
                <w:rFonts w:ascii="jf open 粉圓 1.1" w:eastAsia="jf open 粉圓 1.1" w:hAnsi="jf open 粉圓 1.1" w:cs="芫荽"/>
                <w:color w:val="28C8C8"/>
                <w:sz w:val="22"/>
                <w:szCs w:val="22"/>
              </w:rPr>
              <w:t>科學家小筆記</w:t>
            </w:r>
            <w:r w:rsidRPr="00CE602C">
              <w:rPr>
                <w:rFonts w:ascii="jf open 粉圓 1.1" w:eastAsia="jf open 粉圓 1.1" w:hAnsi="jf open 粉圓 1.1" w:cs="芫荽" w:hint="eastAsia"/>
                <w:color w:val="28C8C8"/>
                <w:sz w:val="22"/>
                <w:szCs w:val="22"/>
              </w:rPr>
              <w:t>：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這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個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實驗，我們改變的是「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是否浸泡熱水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」，要保持一樣的是「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同一塊史萊姆、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膠水量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、硼砂量與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磁鐵」。這樣才能確定差別真的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來自熱水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！</w:t>
            </w:r>
          </w:p>
        </w:tc>
      </w:tr>
    </w:tbl>
    <w:p w14:paraId="16ADD17D" w14:textId="5AFE0F82" w:rsidR="00C7741B" w:rsidRPr="00B966EF" w:rsidRDefault="00C7741B">
      <w:pPr>
        <w:rPr>
          <w:b/>
          <w:bCs/>
        </w:rPr>
      </w:pPr>
    </w:p>
    <w:tbl>
      <w:tblPr>
        <w:tblStyle w:val="a9"/>
        <w:tblpPr w:leftFromText="180" w:rightFromText="180" w:vertAnchor="text" w:horzAnchor="margin" w:tblpY="228"/>
        <w:tblW w:w="9344" w:type="dxa"/>
        <w:tblLook w:val="04A0" w:firstRow="1" w:lastRow="0" w:firstColumn="1" w:lastColumn="0" w:noHBand="0" w:noVBand="1"/>
      </w:tblPr>
      <w:tblGrid>
        <w:gridCol w:w="9344"/>
      </w:tblGrid>
      <w:tr w:rsidR="009D78C5" w:rsidRPr="00C7741B" w14:paraId="1ED3E68C" w14:textId="77777777" w:rsidTr="009D78C5">
        <w:tc>
          <w:tcPr>
            <w:tcW w:w="9344" w:type="dxa"/>
            <w:tcBorders>
              <w:top w:val="nil"/>
              <w:left w:val="single" w:sz="12" w:space="0" w:color="28C8C8"/>
              <w:bottom w:val="nil"/>
              <w:right w:val="nil"/>
            </w:tcBorders>
          </w:tcPr>
          <w:p w14:paraId="250DA9E4" w14:textId="373DFA3B" w:rsidR="009D78C5" w:rsidRDefault="009D78C5" w:rsidP="009D78C5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  <w:sz w:val="22"/>
                <w:szCs w:val="22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0E7C7B"/>
                <w:sz w:val="22"/>
                <w:szCs w:val="22"/>
              </w:rPr>
              <w:t xml:space="preserve">🗣 老師桌伴對照引導：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「現在請 A 同學和 B 同學把兩團史萊姆並排放在桌上，用同一顆磁鐵測測看，互相幫忙觀察、填表格。猜對了嗎？哪一團吸得比較用力？」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偷偷教的國中觀念（不必硬背名詞）：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改變的（鐵粉量）＝操縱變因；觀察的（吸力）＝應變變因；保持一樣的（膠水量、磁鐵、做法）＝控制變因。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核心傳達：「重點不是誰吸得強，是要體會『一次只改一個條件，剩下都要一樣』——這就是國中自然跟國小最大的不同。」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另外順帶傳達：真正的科學家本來就是「分工合作、互相比對結果」。</w:t>
            </w:r>
          </w:p>
          <w:p w14:paraId="53271EC2" w14:textId="1DF17DE1" w:rsidR="009D78C5" w:rsidRPr="009D78C5" w:rsidRDefault="009D78C5" w:rsidP="009D78C5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 w:hint="eastAsia"/>
              </w:rPr>
            </w:pP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🎬 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換你試試看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：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如果浸泡熱水的話，那誰是操縱變因？控制變因？應變變因？</w:t>
            </w:r>
          </w:p>
        </w:tc>
      </w:tr>
    </w:tbl>
    <w:p w14:paraId="7708FF5D" w14:textId="77777777" w:rsidR="004912DD" w:rsidRDefault="00B966EF" w:rsidP="004912DD">
      <w:pPr>
        <w:widowControl/>
      </w:pPr>
      <w:r>
        <w:br w:type="page"/>
      </w:r>
    </w:p>
    <w:p w14:paraId="77CFF988" w14:textId="5203CE2A" w:rsidR="00B966EF" w:rsidRPr="00C7741B" w:rsidRDefault="009D78C5" w:rsidP="004912DD">
      <w:pPr>
        <w:widowControl/>
        <w:rPr>
          <w:rFonts w:hint="eastAsia"/>
        </w:rPr>
      </w:pPr>
      <w:r w:rsidRPr="00C7741B">
        <w:rPr>
          <w:rFonts w:ascii="jf open 粉圓 1.1" w:eastAsia="jf open 粉圓 1.1" w:hAnsi="jf open 粉圓 1.1" w:cs="芫荽"/>
          <w:noProof/>
          <w:bdr w:val="single" w:sz="4" w:space="0" w:color="auto"/>
        </w:rPr>
        <w:lastRenderedPageBreak/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42405C2E" wp14:editId="58C8F23A">
                <wp:simplePos x="0" y="0"/>
                <wp:positionH relativeFrom="margin">
                  <wp:align>left</wp:align>
                </wp:positionH>
                <wp:positionV relativeFrom="margin">
                  <wp:posOffset>64135</wp:posOffset>
                </wp:positionV>
                <wp:extent cx="2255520" cy="323850"/>
                <wp:effectExtent l="0" t="0" r="11430" b="0"/>
                <wp:wrapNone/>
                <wp:docPr id="21145449" name="群組 21145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323850"/>
                          <a:chOff x="0" y="0"/>
                          <a:chExt cx="2255520" cy="324000"/>
                        </a:xfrm>
                      </wpg:grpSpPr>
                      <wps:wsp>
                        <wps:cNvPr id="1248225753" name="文字方塊 1248225753"/>
                        <wps:cNvSpPr txBox="1"/>
                        <wps:spPr>
                          <a:xfrm>
                            <a:off x="424815" y="31131"/>
                            <a:ext cx="183070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BD251C" w14:textId="77777777" w:rsidR="009D78C5" w:rsidRPr="00A9106A" w:rsidRDefault="009D78C5" w:rsidP="009D78C5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cs="芫荽"/>
                                  <w:b/>
                                  <w:bCs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動動腦</w:t>
                              </w:r>
                              <w:r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－</w:t>
                              </w:r>
                              <w:r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問題與討論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559183" name="橢圓 1466559183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4585B4" w14:textId="77777777" w:rsidR="009D78C5" w:rsidRPr="0019125E" w:rsidRDefault="009D78C5" w:rsidP="009D78C5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405C2E" id="群組 21145449" o:spid="_x0000_s1052" style="position:absolute;margin-left:0;margin-top:5.05pt;width:177.6pt;height:25.5pt;z-index:251895808;mso-position-horizontal:left;mso-position-horizontal-relative:margin;mso-position-vertical-relative:margin;mso-width-relative:margin;mso-height-relative:margin" coordsize="22555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">
                <v:shape id="文字方塊 1248225753" o:spid="_x0000_s1053" type="#_x0000_t202" style="position:absolute;left:4248;top:311;width:18307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" filled="f" stroked="f">
                  <v:textbox inset="0,0,0,0">
                    <w:txbxContent>
                      <w:p w14:paraId="56BD251C" w14:textId="77777777" w:rsidR="009D78C5" w:rsidRPr="00A9106A" w:rsidRDefault="009D78C5" w:rsidP="009D78C5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 w:cs="芫荽"/>
                            <w:b/>
                            <w:bCs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動動腦</w:t>
                        </w:r>
                        <w:r>
                          <w:rPr>
                            <w:rFonts w:ascii="jf open 粉圓 1.1" w:eastAsia="jf open 粉圓 1.1" w:hAnsi="jf open 粉圓 1.1" w:cs="芫荽" w:hint="eastAsia"/>
                            <w:b/>
                            <w:bCs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－</w:t>
                        </w:r>
                        <w:r>
                          <w:rPr>
                            <w:rFonts w:ascii="jf open 粉圓 1.1" w:eastAsia="jf open 粉圓 1.1" w:hAnsi="jf open 粉圓 1.1" w:cs="芫荽" w:hint="eastAsia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問題與討論</w:t>
                        </w:r>
                      </w:p>
                    </w:txbxContent>
                  </v:textbox>
                </v:shape>
                <v:oval id="橢圓 1466559183" o:spid="_x0000_s1054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" fillcolor="#28c8c8" stroked="f" strokeweight="1pt">
                  <v:stroke joinstyle="miter"/>
                  <v:textbox inset="0,0,0,0">
                    <w:txbxContent>
                      <w:p w14:paraId="314585B4" w14:textId="77777777" w:rsidR="009D78C5" w:rsidRPr="0019125E" w:rsidRDefault="009D78C5" w:rsidP="009D78C5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6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5500EE5F" w14:textId="723C09D9" w:rsidR="007C3C24" w:rsidRPr="00C7741B" w:rsidRDefault="007C3C24" w:rsidP="00C7741B">
      <w:pPr>
        <w:jc w:val="right"/>
        <w:rPr>
          <w:rFonts w:ascii="jf open 粉圓 1.1" w:eastAsia="jf open 粉圓 1.1" w:hAnsi="jf open 粉圓 1.1" w:cs="芫荽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60"/>
        <w:gridCol w:w="1812"/>
      </w:tblGrid>
      <w:tr w:rsidR="003C53D6" w:rsidRPr="00C7741B" w14:paraId="32AC0095" w14:textId="77777777" w:rsidTr="00C7741B">
        <w:trPr>
          <w:trHeight w:val="510"/>
        </w:trPr>
        <w:tc>
          <w:tcPr>
            <w:tcW w:w="7460" w:type="dxa"/>
            <w:tcBorders>
              <w:top w:val="dotted" w:sz="18" w:space="0" w:color="323E4F" w:themeColor="text2" w:themeShade="BF"/>
              <w:left w:val="dotted" w:sz="18" w:space="0" w:color="323E4F" w:themeColor="text2" w:themeShade="BF"/>
              <w:bottom w:val="nil"/>
              <w:right w:val="nil"/>
            </w:tcBorders>
          </w:tcPr>
          <w:p w14:paraId="1FC5A5AE" w14:textId="0D11639E" w:rsidR="003C53D6" w:rsidRPr="00C7741B" w:rsidRDefault="003C53D6" w:rsidP="007E2984">
            <w:pPr>
              <w:widowControl/>
              <w:adjustRightInd w:val="0"/>
              <w:snapToGrid w:val="0"/>
              <w:spacing w:beforeLines="50" w:before="180" w:afterLines="50" w:after="18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 xml:space="preserve">　問題１－</w:t>
            </w:r>
            <w:r w:rsidRPr="00C7741B">
              <w:rPr>
                <w:rFonts w:ascii="jf open 粉圓 1.1" w:eastAsia="jf open 粉圓 1.1" w:hAnsi="jf open 粉圓 1.1" w:cs="芫荽"/>
                <w:sz w:val="24"/>
                <w:szCs w:val="24"/>
              </w:rPr>
              <w:t>為什麼史萊姆會被磁鐵吸住，但膠水本身不會？</w:t>
            </w:r>
            <w:r w:rsidRPr="00C7741B">
              <w:rPr>
                <w:rFonts w:ascii="jf open 粉圓 1.1" w:eastAsia="jf open 粉圓 1.1" w:hAnsi="jf open 粉圓 1.1" w:cs="芫荽"/>
                <w:noProof/>
              </w:rPr>
              <w:drawing>
                <wp:anchor distT="0" distB="0" distL="114300" distR="114300" simplePos="0" relativeHeight="251658240" behindDoc="0" locked="0" layoutInCell="1" allowOverlap="1" wp14:anchorId="5C892698" wp14:editId="3DD9DAD2">
                  <wp:simplePos x="0" y="0"/>
                  <wp:positionH relativeFrom="column">
                    <wp:posOffset>-252624</wp:posOffset>
                  </wp:positionH>
                  <wp:positionV relativeFrom="paragraph">
                    <wp:posOffset>-185288</wp:posOffset>
                  </wp:positionV>
                  <wp:extent cx="575945" cy="514311"/>
                  <wp:effectExtent l="0" t="0" r="0" b="635"/>
                  <wp:wrapNone/>
                  <wp:docPr id="3" name="圖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形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80" cy="520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2" w:type="dxa"/>
            <w:tcBorders>
              <w:top w:val="dotted" w:sz="18" w:space="0" w:color="323E4F" w:themeColor="text2" w:themeShade="BF"/>
              <w:left w:val="nil"/>
              <w:bottom w:val="nil"/>
              <w:right w:val="dotted" w:sz="18" w:space="0" w:color="323E4F" w:themeColor="text2" w:themeShade="BF"/>
            </w:tcBorders>
            <w:vAlign w:val="center"/>
          </w:tcPr>
          <w:p w14:paraId="7C71BEA7" w14:textId="77777777" w:rsidR="003C53D6" w:rsidRPr="00C7741B" w:rsidRDefault="00742CC0" w:rsidP="00FF6A4D">
            <w:pPr>
              <w:widowControl/>
              <w:jc w:val="center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highlight w:val="lightGray"/>
              </w:rPr>
              <w:t>國九理化</w:t>
            </w:r>
          </w:p>
        </w:tc>
      </w:tr>
      <w:tr w:rsidR="003C53D6" w:rsidRPr="00C7741B" w14:paraId="2A520D7E" w14:textId="77777777" w:rsidTr="00C7741B">
        <w:tc>
          <w:tcPr>
            <w:tcW w:w="9272" w:type="dxa"/>
            <w:gridSpan w:val="2"/>
            <w:tcBorders>
              <w:top w:val="nil"/>
              <w:left w:val="dotted" w:sz="18" w:space="0" w:color="323E4F" w:themeColor="text2" w:themeShade="BF"/>
              <w:bottom w:val="nil"/>
              <w:right w:val="dotted" w:sz="18" w:space="0" w:color="323E4F" w:themeColor="text2" w:themeShade="BF"/>
            </w:tcBorders>
          </w:tcPr>
          <w:p w14:paraId="23CA7E0A" w14:textId="11239577" w:rsidR="003C53D6" w:rsidRPr="00C7741B" w:rsidRDefault="003C53D6" w:rsidP="00FF6A4D">
            <w:pPr>
              <w:rPr>
                <w:rFonts w:eastAsia="標楷體"/>
                <w:color w:val="000000"/>
                <w:sz w:val="22"/>
              </w:rPr>
            </w:pPr>
          </w:p>
        </w:tc>
      </w:tr>
      <w:tr w:rsidR="00742CC0" w:rsidRPr="00C7741B" w14:paraId="578E304C" w14:textId="77777777" w:rsidTr="00C7741B">
        <w:tc>
          <w:tcPr>
            <w:tcW w:w="7460" w:type="dxa"/>
            <w:tcBorders>
              <w:top w:val="dotted" w:sz="18" w:space="0" w:color="323E4F" w:themeColor="text2" w:themeShade="BF"/>
              <w:left w:val="dotted" w:sz="18" w:space="0" w:color="323E4F" w:themeColor="text2" w:themeShade="BF"/>
              <w:bottom w:val="nil"/>
              <w:right w:val="nil"/>
            </w:tcBorders>
          </w:tcPr>
          <w:p w14:paraId="28DC55AB" w14:textId="594E60C4" w:rsidR="00742CC0" w:rsidRPr="00C7741B" w:rsidRDefault="007E2984" w:rsidP="007E2984">
            <w:pPr>
              <w:widowControl/>
              <w:adjustRightInd w:val="0"/>
              <w:snapToGrid w:val="0"/>
              <w:spacing w:beforeLines="50" w:before="180" w:afterLines="50" w:after="18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 xml:space="preserve">　問題2－</w:t>
            </w:r>
            <w:r w:rsidRPr="00C7741B">
              <w:rPr>
                <w:rFonts w:ascii="jf open 粉圓 1.1" w:eastAsia="jf open 粉圓 1.1" w:hAnsi="jf open 粉圓 1.1" w:cs="芫荽"/>
                <w:sz w:val="24"/>
                <w:szCs w:val="24"/>
              </w:rPr>
              <w:t>我們的變因實驗，只改變了什麼？</w:t>
            </w:r>
            <w:r w:rsidRPr="00C7741B">
              <w:rPr>
                <w:rFonts w:ascii="jf open 粉圓 1.1" w:eastAsia="jf open 粉圓 1.1" w:hAnsi="jf open 粉圓 1.1" w:cs="芫荽"/>
                <w:sz w:val="24"/>
                <w:szCs w:val="24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 xml:space="preserve">　　　　　</w:t>
            </w:r>
            <w:r w:rsidRPr="00C7741B">
              <w:rPr>
                <w:rFonts w:ascii="jf open 粉圓 1.1" w:eastAsia="jf open 粉圓 1.1" w:hAnsi="jf open 粉圓 1.1" w:cs="芫荽"/>
                <w:sz w:val="24"/>
                <w:szCs w:val="24"/>
              </w:rPr>
              <w:t>為什麼其他東西都要保持一樣？</w:t>
            </w:r>
            <w:r w:rsidRPr="00C7741B">
              <w:rPr>
                <w:rFonts w:ascii="jf open 粉圓 1.1" w:eastAsia="jf open 粉圓 1.1" w:hAnsi="jf open 粉圓 1.1" w:cs="芫荽"/>
                <w:noProof/>
              </w:rPr>
              <w:drawing>
                <wp:anchor distT="0" distB="0" distL="114300" distR="114300" simplePos="0" relativeHeight="251871232" behindDoc="0" locked="0" layoutInCell="1" allowOverlap="1" wp14:anchorId="141BE40E" wp14:editId="0D089DB8">
                  <wp:simplePos x="0" y="0"/>
                  <wp:positionH relativeFrom="column">
                    <wp:posOffset>-252624</wp:posOffset>
                  </wp:positionH>
                  <wp:positionV relativeFrom="paragraph">
                    <wp:posOffset>-185288</wp:posOffset>
                  </wp:positionV>
                  <wp:extent cx="575945" cy="514311"/>
                  <wp:effectExtent l="0" t="0" r="0" b="635"/>
                  <wp:wrapNone/>
                  <wp:docPr id="1035813663" name="圖形 1035813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形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80" cy="520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2" w:type="dxa"/>
            <w:tcBorders>
              <w:top w:val="dotted" w:sz="18" w:space="0" w:color="323E4F" w:themeColor="text2" w:themeShade="BF"/>
              <w:left w:val="nil"/>
              <w:bottom w:val="nil"/>
              <w:right w:val="dotted" w:sz="18" w:space="0" w:color="323E4F" w:themeColor="text2" w:themeShade="BF"/>
            </w:tcBorders>
            <w:vAlign w:val="center"/>
          </w:tcPr>
          <w:p w14:paraId="27CF521F" w14:textId="77777777" w:rsidR="00742CC0" w:rsidRPr="00C7741B" w:rsidRDefault="007E2984" w:rsidP="009B5BD0">
            <w:pPr>
              <w:widowControl/>
              <w:jc w:val="center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</w:rPr>
              <w:t>科學素養</w:t>
            </w:r>
          </w:p>
        </w:tc>
      </w:tr>
      <w:tr w:rsidR="00742CC0" w:rsidRPr="00C7741B" w14:paraId="4E6C1502" w14:textId="77777777" w:rsidTr="00C7741B">
        <w:tc>
          <w:tcPr>
            <w:tcW w:w="9272" w:type="dxa"/>
            <w:gridSpan w:val="2"/>
            <w:tcBorders>
              <w:top w:val="nil"/>
              <w:left w:val="dotted" w:sz="18" w:space="0" w:color="323E4F" w:themeColor="text2" w:themeShade="BF"/>
              <w:bottom w:val="nil"/>
              <w:right w:val="dotted" w:sz="18" w:space="0" w:color="323E4F" w:themeColor="text2" w:themeShade="BF"/>
            </w:tcBorders>
          </w:tcPr>
          <w:p w14:paraId="1C218EB2" w14:textId="77777777" w:rsidR="00742CC0" w:rsidRPr="00C7741B" w:rsidRDefault="00742CC0" w:rsidP="009B5BD0">
            <w:pPr>
              <w:rPr>
                <w:rFonts w:eastAsia="標楷體"/>
                <w:color w:val="000000"/>
                <w:sz w:val="22"/>
              </w:rPr>
            </w:pPr>
          </w:p>
        </w:tc>
      </w:tr>
      <w:tr w:rsidR="00742CC0" w:rsidRPr="00C7741B" w14:paraId="15123DD9" w14:textId="77777777" w:rsidTr="00C7741B">
        <w:trPr>
          <w:trHeight w:val="25"/>
        </w:trPr>
        <w:tc>
          <w:tcPr>
            <w:tcW w:w="7460" w:type="dxa"/>
            <w:tcBorders>
              <w:top w:val="dotted" w:sz="18" w:space="0" w:color="323E4F" w:themeColor="text2" w:themeShade="BF"/>
              <w:left w:val="dotted" w:sz="18" w:space="0" w:color="323E4F" w:themeColor="text2" w:themeShade="BF"/>
              <w:bottom w:val="nil"/>
              <w:right w:val="nil"/>
            </w:tcBorders>
            <w:vAlign w:val="center"/>
          </w:tcPr>
          <w:p w14:paraId="236EDF78" w14:textId="2A53E337" w:rsidR="00742CC0" w:rsidRPr="00C7741B" w:rsidRDefault="007E2984" w:rsidP="007E2984">
            <w:pPr>
              <w:widowControl/>
              <w:adjustRightInd w:val="0"/>
              <w:snapToGrid w:val="0"/>
              <w:spacing w:beforeLines="50" w:before="180" w:afterLines="50" w:after="18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/>
                <w:noProof/>
                <w:szCs w:val="24"/>
              </w:rPr>
              <w:drawing>
                <wp:anchor distT="0" distB="0" distL="114300" distR="114300" simplePos="0" relativeHeight="251873280" behindDoc="0" locked="0" layoutInCell="1" allowOverlap="1" wp14:anchorId="3E593FC5" wp14:editId="1AF31D1E">
                  <wp:simplePos x="0" y="0"/>
                  <wp:positionH relativeFrom="column">
                    <wp:posOffset>-248920</wp:posOffset>
                  </wp:positionH>
                  <wp:positionV relativeFrom="paragraph">
                    <wp:posOffset>-196850</wp:posOffset>
                  </wp:positionV>
                  <wp:extent cx="575945" cy="513715"/>
                  <wp:effectExtent l="0" t="0" r="0" b="635"/>
                  <wp:wrapNone/>
                  <wp:docPr id="1462256500" name="圖形 1462256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形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7741B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 xml:space="preserve">　問題3－</w:t>
            </w:r>
            <w:r w:rsidRPr="00C7741B">
              <w:rPr>
                <w:rFonts w:ascii="jf open 粉圓 1.1" w:eastAsia="jf open 粉圓 1.1" w:hAnsi="jf open 粉圓 1.1" w:cs="芫荽"/>
                <w:sz w:val="24"/>
                <w:szCs w:val="24"/>
              </w:rPr>
              <w:t>史萊姆是「一種東西」，還是「很多東西混在一起」？</w:t>
            </w:r>
          </w:p>
        </w:tc>
        <w:tc>
          <w:tcPr>
            <w:tcW w:w="1812" w:type="dxa"/>
            <w:tcBorders>
              <w:top w:val="dotted" w:sz="18" w:space="0" w:color="323E4F" w:themeColor="text2" w:themeShade="BF"/>
              <w:left w:val="nil"/>
              <w:bottom w:val="nil"/>
              <w:right w:val="dotted" w:sz="18" w:space="0" w:color="323E4F" w:themeColor="text2" w:themeShade="BF"/>
            </w:tcBorders>
            <w:vAlign w:val="center"/>
          </w:tcPr>
          <w:p w14:paraId="6F7FCE17" w14:textId="77777777" w:rsidR="00742CC0" w:rsidRPr="00C7741B" w:rsidRDefault="00742CC0" w:rsidP="009B5BD0">
            <w:pPr>
              <w:widowControl/>
              <w:jc w:val="center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highlight w:val="lightGray"/>
              </w:rPr>
              <w:t>國八理化</w:t>
            </w:r>
          </w:p>
        </w:tc>
      </w:tr>
      <w:tr w:rsidR="00742CC0" w:rsidRPr="00C7741B" w14:paraId="1B623716" w14:textId="77777777" w:rsidTr="00C7741B">
        <w:tc>
          <w:tcPr>
            <w:tcW w:w="9272" w:type="dxa"/>
            <w:gridSpan w:val="2"/>
            <w:tcBorders>
              <w:top w:val="nil"/>
              <w:left w:val="dotted" w:sz="18" w:space="0" w:color="323E4F" w:themeColor="text2" w:themeShade="BF"/>
              <w:bottom w:val="dotted" w:sz="18" w:space="0" w:color="1F3864" w:themeColor="accent1" w:themeShade="80"/>
              <w:right w:val="dotted" w:sz="18" w:space="0" w:color="323E4F" w:themeColor="text2" w:themeShade="BF"/>
            </w:tcBorders>
          </w:tcPr>
          <w:p w14:paraId="06D458E0" w14:textId="77777777" w:rsidR="009F7C40" w:rsidRPr="00C7741B" w:rsidRDefault="009F7C40" w:rsidP="009B5BD0">
            <w:pPr>
              <w:rPr>
                <w:rFonts w:eastAsia="標楷體"/>
                <w:color w:val="000000"/>
                <w:sz w:val="22"/>
              </w:rPr>
            </w:pPr>
          </w:p>
        </w:tc>
      </w:tr>
    </w:tbl>
    <w:p w14:paraId="70EBFAD1" w14:textId="789AF214" w:rsidR="00C7741B" w:rsidRDefault="00C7741B"/>
    <w:tbl>
      <w:tblPr>
        <w:tblStyle w:val="a9"/>
        <w:tblW w:w="0" w:type="auto"/>
        <w:tblInd w:w="-15" w:type="dxa"/>
        <w:tblLook w:val="04A0" w:firstRow="1" w:lastRow="0" w:firstColumn="1" w:lastColumn="0" w:noHBand="0" w:noVBand="1"/>
      </w:tblPr>
      <w:tblGrid>
        <w:gridCol w:w="9331"/>
        <w:gridCol w:w="23"/>
      </w:tblGrid>
      <w:tr w:rsidR="006163AC" w:rsidRPr="00C7741B" w14:paraId="5DCD88C7" w14:textId="77777777" w:rsidTr="00C7741B">
        <w:trPr>
          <w:gridAfter w:val="1"/>
          <w:wAfter w:w="23" w:type="dxa"/>
        </w:trPr>
        <w:tc>
          <w:tcPr>
            <w:tcW w:w="9331" w:type="dxa"/>
            <w:tcBorders>
              <w:top w:val="nil"/>
              <w:left w:val="single" w:sz="12" w:space="0" w:color="F0A030"/>
              <w:bottom w:val="nil"/>
              <w:right w:val="nil"/>
            </w:tcBorders>
            <w:shd w:val="clear" w:color="auto" w:fill="FFF2D8"/>
          </w:tcPr>
          <w:p w14:paraId="21E809D2" w14:textId="7980AA37" w:rsidR="006163AC" w:rsidRPr="00C7741B" w:rsidRDefault="006163AC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A65A00"/>
                <w:sz w:val="22"/>
                <w:szCs w:val="22"/>
              </w:rPr>
              <w:t xml:space="preserve">✅ 參考答案：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很多東西混在一起——史萊姆是「混合物」，由膠水、硼砂、鐵粉三種以上的東西混合而成。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（混合物是國中一個重要的分類：物質可分成「純物質」和「混合物」。）</w:t>
            </w:r>
          </w:p>
        </w:tc>
      </w:tr>
      <w:tr w:rsidR="006163AC" w:rsidRPr="00C7741B" w14:paraId="2DE1685A" w14:textId="77777777" w:rsidTr="00C7741B">
        <w:tc>
          <w:tcPr>
            <w:tcW w:w="9354" w:type="dxa"/>
            <w:gridSpan w:val="2"/>
            <w:tcBorders>
              <w:top w:val="nil"/>
              <w:left w:val="single" w:sz="12" w:space="0" w:color="F0A030"/>
              <w:bottom w:val="nil"/>
              <w:right w:val="nil"/>
            </w:tcBorders>
            <w:shd w:val="clear" w:color="auto" w:fill="FFF2D8"/>
          </w:tcPr>
          <w:p w14:paraId="2DC65CC3" w14:textId="7DF829A9" w:rsidR="006163AC" w:rsidRPr="00C7741B" w:rsidRDefault="006163AC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A65A00"/>
                <w:sz w:val="22"/>
                <w:szCs w:val="22"/>
              </w:rPr>
              <w:t xml:space="preserve">✅ 參考答案：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只改變了「鐵粉的量」。其他東西要一樣，才能確定差別真的是「鐵粉」造成的——如果同時改了兩個以上的條件，就分不出是哪個的功勞了。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（這就是科學家的核心方法：一次只改一個條件，叫做「控制變因」。）</w:t>
            </w:r>
          </w:p>
        </w:tc>
      </w:tr>
      <w:tr w:rsidR="006163AC" w:rsidRPr="00C7741B" w14:paraId="21214894" w14:textId="77777777" w:rsidTr="00C7741B">
        <w:tc>
          <w:tcPr>
            <w:tcW w:w="9354" w:type="dxa"/>
            <w:gridSpan w:val="2"/>
            <w:tcBorders>
              <w:top w:val="nil"/>
              <w:left w:val="single" w:sz="12" w:space="0" w:color="F0A030"/>
              <w:bottom w:val="nil"/>
              <w:right w:val="nil"/>
            </w:tcBorders>
            <w:shd w:val="clear" w:color="auto" w:fill="FFF2D8"/>
          </w:tcPr>
          <w:p w14:paraId="62423612" w14:textId="48D04843" w:rsidR="006163AC" w:rsidRPr="00C7741B" w:rsidRDefault="006163AC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A65A00"/>
                <w:sz w:val="22"/>
                <w:szCs w:val="22"/>
              </w:rPr>
              <w:t xml:space="preserve">✅ 參考答案：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因為我們加了「含鐵的鐵粉」，鐵會被磁鐵吸；膠水本身沒有鐵，所以不會。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（延伸：磁鐵只吃鐵、鎳、鈷三種「食物」，這就是磁性物質的觀念。）</w:t>
            </w:r>
          </w:p>
        </w:tc>
      </w:tr>
    </w:tbl>
    <w:p w14:paraId="716021F8" w14:textId="580F07E6" w:rsidR="007E2984" w:rsidRPr="00C7741B" w:rsidRDefault="009D78C5" w:rsidP="002F63FE">
      <w:pPr>
        <w:jc w:val="right"/>
        <w:rPr>
          <w:rFonts w:ascii="jf open 粉圓 1.1" w:eastAsia="jf open 粉圓 1.1" w:hAnsi="jf open 粉圓 1.1" w:cs="芫荽" w:hint="eastAsia"/>
        </w:rPr>
      </w:pPr>
      <w:r w:rsidRPr="00C7741B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 wp14:anchorId="07E451E6" wp14:editId="63A3040C">
                <wp:simplePos x="0" y="0"/>
                <wp:positionH relativeFrom="margin">
                  <wp:align>left</wp:align>
                </wp:positionH>
                <wp:positionV relativeFrom="margin">
                  <wp:posOffset>5669335</wp:posOffset>
                </wp:positionV>
                <wp:extent cx="3272790" cy="323850"/>
                <wp:effectExtent l="0" t="0" r="3810" b="0"/>
                <wp:wrapNone/>
                <wp:docPr id="1081793698" name="群組 1081793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790" cy="323850"/>
                          <a:chOff x="0" y="0"/>
                          <a:chExt cx="3272790" cy="324000"/>
                        </a:xfrm>
                      </wpg:grpSpPr>
                      <wps:wsp>
                        <wps:cNvPr id="202122458" name="文字方塊 202122458"/>
                        <wps:cNvSpPr txBox="1"/>
                        <wps:spPr>
                          <a:xfrm>
                            <a:off x="424815" y="31131"/>
                            <a:ext cx="284797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FAD08E" w14:textId="64FE7C07" w:rsidR="007E2984" w:rsidRPr="00A9106A" w:rsidRDefault="009D78C5" w:rsidP="007C3C24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做實驗最重要的事情：安全第一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729889" name="橢圓 1297729889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B23411" w14:textId="77777777" w:rsidR="007E2984" w:rsidRPr="0019125E" w:rsidRDefault="00DC27FD" w:rsidP="007C3C24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E451E6" id="群組 1081793698" o:spid="_x0000_s1055" style="position:absolute;left:0;text-align:left;margin-left:0;margin-top:446.4pt;width:257.7pt;height:25.5pt;z-index:251888640;mso-position-horizontal:left;mso-position-horizontal-relative:margin;mso-position-vertical-relative:margin;mso-width-relative:margin;mso-height-relative:margin" coordsize="32727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">
                <v:shape id="文字方塊 202122458" o:spid="_x0000_s1056" type="#_x0000_t202" style="position:absolute;left:4248;top:311;width:28479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" filled="f" stroked="f">
                  <v:textbox inset="0,0,0,0">
                    <w:txbxContent>
                      <w:p w14:paraId="5FFAD08E" w14:textId="64FE7C07" w:rsidR="007E2984" w:rsidRPr="00A9106A" w:rsidRDefault="009D78C5" w:rsidP="007C3C24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 w:cs="芫荽" w:hint="eastAsia"/>
                            <w:b/>
                            <w:bCs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做實驗最重要的事情：安全第一</w:t>
                        </w:r>
                      </w:p>
                    </w:txbxContent>
                  </v:textbox>
                </v:shape>
                <v:oval id="橢圓 1297729889" o:spid="_x0000_s1057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" fillcolor="#28c8c8" stroked="f" strokeweight="1pt">
                  <v:stroke joinstyle="miter"/>
                  <v:textbox inset="0,0,0,0">
                    <w:txbxContent>
                      <w:p w14:paraId="41B23411" w14:textId="77777777" w:rsidR="007E2984" w:rsidRPr="0019125E" w:rsidRDefault="00DC27FD" w:rsidP="007C3C24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7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10041936" w14:textId="706D4943" w:rsidR="00DC27FD" w:rsidRPr="00C7741B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C7741B">
        <w:rPr>
          <w:rFonts w:ascii="jf open 粉圓 1.1" w:eastAsia="jf open 粉圓 1.1" w:hAnsi="jf open 粉圓 1.1" w:cs="芫荽"/>
        </w:rPr>
        <w:t>硼砂不能吃、不要碰眼睛，做完一定要洗手！</w:t>
      </w:r>
    </w:p>
    <w:p w14:paraId="0847F8AC" w14:textId="4ABF8DB2" w:rsidR="00DC27FD" w:rsidRPr="00C7741B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C7741B">
        <w:rPr>
          <w:rFonts w:ascii="jf open 粉圓 1.1" w:eastAsia="jf open 粉圓 1.1" w:hAnsi="jf open 粉圓 1.1" w:cs="芫荽"/>
        </w:rPr>
        <w:t>鐵粉不要用嘴吹，會飛得到處都是。</w:t>
      </w:r>
    </w:p>
    <w:p w14:paraId="4C1B9FF9" w14:textId="703C8EEE" w:rsidR="00DC27FD" w:rsidRPr="00C7741B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C7741B">
        <w:rPr>
          <w:rFonts w:ascii="jf open 粉圓 1.1" w:eastAsia="jf open 粉圓 1.1" w:hAnsi="jf open 粉圓 1.1" w:cs="芫荽"/>
        </w:rPr>
        <w:t>磁鐵磁力很強，要遠離手機、悠遊卡，手指不要被磁鐵夾到。</w:t>
      </w:r>
    </w:p>
    <w:p w14:paraId="5AD4E3DB" w14:textId="77777777" w:rsidR="00DC27FD" w:rsidRPr="00C7741B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C7741B">
        <w:rPr>
          <w:rFonts w:ascii="jf open 粉圓 1.1" w:eastAsia="jf open 粉圓 1.1" w:hAnsi="jf open 粉圓 1.1" w:cs="芫荽"/>
        </w:rPr>
        <w:t>史萊姆和殘渣不要倒進水槽，丟到垃圾桶。</w:t>
      </w:r>
    </w:p>
    <w:p w14:paraId="34361E94" w14:textId="2186D0FE" w:rsidR="003C53D6" w:rsidRPr="00C7741B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C7741B">
        <w:rPr>
          <w:rFonts w:ascii="jf open 粉圓 1.1" w:eastAsia="jf open 粉圓 1.1" w:hAnsi="jf open 粉圓 1.1" w:cs="芫荽"/>
        </w:rPr>
        <w:t>帶回家後，如果家裡有小弟弟小妹妹，要收好不要讓他們吃進嘴裡。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859"/>
      </w:tblGrid>
      <w:tr w:rsidR="006163AC" w:rsidRPr="00C7741B" w14:paraId="7BCDC488" w14:textId="77777777" w:rsidTr="00C7741B">
        <w:tc>
          <w:tcPr>
            <w:tcW w:w="9344" w:type="dxa"/>
            <w:tcBorders>
              <w:top w:val="nil"/>
              <w:left w:val="single" w:sz="12" w:space="0" w:color="28C8C8"/>
              <w:bottom w:val="nil"/>
              <w:right w:val="nil"/>
            </w:tcBorders>
          </w:tcPr>
          <w:p w14:paraId="1B3FDB53" w14:textId="795148F4" w:rsidR="006163AC" w:rsidRPr="00C7741B" w:rsidRDefault="006163AC" w:rsidP="00293A06">
            <w:pPr>
              <w:pStyle w:val="a8"/>
              <w:spacing w:after="120" w:line="38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7741B">
              <w:rPr>
                <w:rFonts w:ascii="jf open 粉圓 1.1" w:eastAsia="jf open 粉圓 1.1" w:hAnsi="jf open 粉圓 1.1" w:cs="芫荽" w:hint="eastAsia"/>
                <w:b/>
                <w:bCs/>
                <w:color w:val="0E7C7B"/>
                <w:sz w:val="22"/>
                <w:szCs w:val="22"/>
              </w:rPr>
              <w:t xml:space="preserve">🗣 老師收尾口白： </w:t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「今天每個人都把一隻磁力怪獸帶回家了！它就是你親手做的科學。下次我們要玩更酷的——（預告下堂主題），記得回來喔！」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🎬 收尾動作：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▸ 學生裝袋貼名、清潔桌面（報紙連鐵粉捲起丟棄）。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▸ 明確預告下堂實驗主題，讓學生期待。</w:t>
            </w:r>
            <w:r w:rsidRPr="00C7741B"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 w:rsidRPr="00C7741B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▸ 取得家長同意後拍全班合照，作為班級紀念與招生素材。</w:t>
            </w:r>
          </w:p>
        </w:tc>
      </w:tr>
    </w:tbl>
    <w:p w14:paraId="1FF99D41" w14:textId="65AF2A6C" w:rsidR="006163AC" w:rsidRPr="00C7741B" w:rsidRDefault="006163AC" w:rsidP="00293A06">
      <w:pPr>
        <w:pStyle w:val="a8"/>
        <w:spacing w:after="120" w:line="400" w:lineRule="exact"/>
        <w:rPr>
          <w:rFonts w:ascii="jf open 粉圓 1.1" w:eastAsia="jf open 粉圓 1.1" w:hAnsi="jf open 粉圓 1.1" w:cs="芫荽" w:hint="eastAsia"/>
        </w:rPr>
      </w:pPr>
    </w:p>
    <w:sectPr w:rsidR="006163AC" w:rsidRPr="00C7741B" w:rsidSect="00926C1A">
      <w:headerReference w:type="even" r:id="rId11"/>
      <w:headerReference w:type="default" r:id="rId12"/>
      <w:pgSz w:w="11906" w:h="16838"/>
      <w:pgMar w:top="1134" w:right="1276" w:bottom="851" w:left="1276" w:header="454" w:footer="283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FE876" w14:textId="77777777" w:rsidR="00F67785" w:rsidRDefault="00F67785" w:rsidP="00906AFC">
      <w:r>
        <w:separator/>
      </w:r>
    </w:p>
  </w:endnote>
  <w:endnote w:type="continuationSeparator" w:id="0">
    <w:p w14:paraId="39DF8EEF" w14:textId="77777777" w:rsidR="00F67785" w:rsidRDefault="00F67785" w:rsidP="00906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jf open 粉圓 1.1">
    <w:altName w:val="微軟正黑體"/>
    <w:panose1 w:val="020F0500000000000000"/>
    <w:charset w:val="88"/>
    <w:family w:val="swiss"/>
    <w:pitch w:val="variable"/>
    <w:sig w:usb0="800002E3" w:usb1="38C87C7A" w:usb2="00000016" w:usb3="00000000" w:csb0="00100001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圓體">
    <w:altName w:val="華康細圓體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45066" w14:textId="77777777" w:rsidR="00F67785" w:rsidRDefault="00F67785" w:rsidP="00906AFC">
      <w:r>
        <w:separator/>
      </w:r>
    </w:p>
  </w:footnote>
  <w:footnote w:type="continuationSeparator" w:id="0">
    <w:p w14:paraId="64AB3D88" w14:textId="77777777" w:rsidR="00F67785" w:rsidRDefault="00F67785" w:rsidP="00906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9062" w14:textId="77777777" w:rsidR="00F859E9" w:rsidRDefault="00F859E9">
    <w:pPr>
      <w:pStyle w:val="a4"/>
      <w:ind w:right="-864"/>
      <w:jc w:val="right"/>
    </w:pPr>
    <w:r>
      <w:rPr>
        <w:rFonts w:cstheme="minorHAns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1B013B" wp14:editId="339B57B2">
              <wp:simplePos x="0" y="0"/>
              <wp:positionH relativeFrom="margin">
                <wp:align>right</wp:align>
              </wp:positionH>
              <wp:positionV relativeFrom="paragraph">
                <wp:posOffset>-2043</wp:posOffset>
              </wp:positionV>
              <wp:extent cx="2475230" cy="252000"/>
              <wp:effectExtent l="0" t="0" r="1270" b="0"/>
              <wp:wrapNone/>
              <wp:docPr id="233" name="文字方塊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523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D287EA3" w14:textId="77777777" w:rsidR="00F859E9" w:rsidRPr="008E55DF" w:rsidRDefault="006163AC" w:rsidP="00F859E9">
                          <w:pPr>
                            <w:spacing w:line="280" w:lineRule="exact"/>
                            <w:jc w:val="right"/>
                            <w:rPr>
                              <w:rFonts w:ascii="微軟正黑體" w:eastAsia="微軟正黑體" w:hAnsi="微軟正黑體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163AC">
                            <w:rPr>
                              <w:rFonts w:ascii="微軟正黑體" w:eastAsia="微軟正黑體" w:hAnsi="微軟正黑體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史萊姆魔法學院</w:t>
                          </w:r>
                          <w:r>
                            <w:rPr>
                              <w:rFonts w:ascii="微軟正黑體" w:eastAsia="微軟正黑體" w:hAnsi="微軟正黑體" w:hint="eastAsia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：</w:t>
                          </w:r>
                          <w:r w:rsidRPr="006163AC">
                            <w:rPr>
                              <w:rFonts w:ascii="微軟正黑體" w:eastAsia="微軟正黑體" w:hAnsi="微軟正黑體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磁力的祕密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1B013B" id="_x0000_t202" coordsize="21600,21600" o:spt="202" path="m,l,21600r21600,l21600,xe">
              <v:stroke joinstyle="miter"/>
              <v:path gradientshapeok="t" o:connecttype="rect"/>
            </v:shapetype>
            <v:shape id="文字方塊 233" o:spid="_x0000_s1057" type="#_x0000_t202" style="position:absolute;left:0;text-align:left;margin-left:143.7pt;margin-top:-.15pt;width:194.9pt;height:19.8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" fillcolor="white [3201]" stroked="f" strokeweight=".5pt">
              <v:textbox>
                <w:txbxContent>
                  <w:p w14:paraId="7D287EA3" w14:textId="77777777" w:rsidR="00F859E9" w:rsidRPr="008E55DF" w:rsidRDefault="006163AC" w:rsidP="00F859E9">
                    <w:pPr>
                      <w:spacing w:line="280" w:lineRule="exact"/>
                      <w:jc w:val="right"/>
                      <w:rPr>
                        <w:rFonts w:ascii="微軟正黑體" w:eastAsia="微軟正黑體" w:hAnsi="微軟正黑體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163AC">
                      <w:rPr>
                        <w:rFonts w:ascii="微軟正黑體" w:eastAsia="微軟正黑體" w:hAnsi="微軟正黑體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史萊姆魔法學院</w:t>
                    </w:r>
                    <w:r>
                      <w:rPr>
                        <w:rFonts w:ascii="微軟正黑體" w:eastAsia="微軟正黑體" w:hAnsi="微軟正黑體" w:hint="eastAsia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：</w:t>
                    </w:r>
                    <w:r w:rsidRPr="006163AC">
                      <w:rPr>
                        <w:rFonts w:ascii="微軟正黑體" w:eastAsia="微軟正黑體" w:hAnsi="微軟正黑體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磁力的祕密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1293086209"/>
        <w:docPartObj>
          <w:docPartGallery w:val="Page Numbers (Top of Page)"/>
          <w:docPartUnique/>
        </w:docPartObj>
      </w:sdtPr>
      <w:sdtContent>
        <w:r>
          <w:rPr>
            <w:noProof/>
          </w:rPr>
          <mc:AlternateContent>
            <mc:Choice Requires="wpg">
              <w:drawing>
                <wp:inline distT="0" distB="0" distL="0" distR="0" wp14:anchorId="116C96F9" wp14:editId="3F123998">
                  <wp:extent cx="502920" cy="193675"/>
                  <wp:effectExtent l="0" t="0" r="11430" b="15875"/>
                  <wp:docPr id="40" name="群組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02920" cy="193675"/>
                            <a:chOff x="650" y="699"/>
                            <a:chExt cx="792" cy="305"/>
                          </a:xfrm>
                        </wpg:grpSpPr>
                        <wps:wsp>
                          <wps:cNvPr id="42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2A3C3E" w14:textId="77777777" w:rsidR="00F859E9" w:rsidRDefault="00F859E9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16C96F9" id="群組 40" o:spid="_x0000_s1058" style="width:39.6pt;height:15.25pt;mso-position-horizontal-relative:char;mso-position-vertical-relative:line" coordorigin="650,699" coordsize="792,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">
                  <v:roundrect id="AutoShape 43" o:spid="_x0000_s1059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" fillcolor="#e4be84" strokecolor="#e4be84"/>
                  <v:shape id="Text Box 44" o:spid="_x0000_s1060" type="#_x0000_t202" style="position:absolute;left:732;top:716;width:659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" filled="f" stroked="f">
                    <v:textbox inset="0,0,0,0">
                      <w:txbxContent>
                        <w:p w14:paraId="322A3C3E" w14:textId="77777777" w:rsidR="00F859E9" w:rsidRDefault="00F859E9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sdtContent>
    </w:sdt>
  </w:p>
  <w:p w14:paraId="3394F0BF" w14:textId="77777777" w:rsidR="00595E3C" w:rsidRDefault="00595E3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B1756" w14:textId="77777777" w:rsidR="00595E3C" w:rsidRDefault="00F859E9" w:rsidP="00F859E9">
    <w:pPr>
      <w:pStyle w:val="a4"/>
      <w:ind w:left="-864"/>
    </w:pPr>
    <w:r>
      <w:rPr>
        <w:rFonts w:cstheme="min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D25726" wp14:editId="2A66052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1605600" cy="252000"/>
              <wp:effectExtent l="0" t="0" r="0" b="0"/>
              <wp:wrapNone/>
              <wp:docPr id="232" name="文字方塊 2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560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8EAD02" w14:textId="77777777" w:rsidR="00F859E9" w:rsidRPr="008E55DF" w:rsidRDefault="00B83166" w:rsidP="00F859E9">
                          <w:pPr>
                            <w:spacing w:line="280" w:lineRule="exact"/>
                            <w:rPr>
                              <w:rFonts w:ascii="微軟正黑體" w:eastAsia="微軟正黑體" w:hAnsi="微軟正黑體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微軟正黑體" w:eastAsia="微軟正黑體" w:hAnsi="微軟正黑體" w:hint="eastAsia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茲茲文教</w:t>
                          </w:r>
                          <w:r w:rsidR="009B40E2">
                            <w:rPr>
                              <w:rFonts w:ascii="微軟正黑體" w:eastAsia="微軟正黑體" w:hAnsi="微軟正黑體" w:hint="eastAsia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6163AC">
                            <w:rPr>
                              <w:rFonts w:ascii="微軟正黑體" w:eastAsia="微軟正黑體" w:hAnsi="微軟正黑體" w:hint="eastAsia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小六升國七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D25726" id="_x0000_t202" coordsize="21600,21600" o:spt="202" path="m,l,21600r21600,l21600,xe">
              <v:stroke joinstyle="miter"/>
              <v:path gradientshapeok="t" o:connecttype="rect"/>
            </v:shapetype>
            <v:shape id="文字方塊 232" o:spid="_x0000_s1061" type="#_x0000_t202" style="position:absolute;left:0;text-align:left;margin-left:0;margin-top:-.05pt;width:126.45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" fillcolor="white [3201]" stroked="f" strokeweight=".5pt">
              <v:textbox>
                <w:txbxContent>
                  <w:p w14:paraId="0E8EAD02" w14:textId="77777777" w:rsidR="00F859E9" w:rsidRPr="008E55DF" w:rsidRDefault="00B83166" w:rsidP="00F859E9">
                    <w:pPr>
                      <w:spacing w:line="280" w:lineRule="exact"/>
                      <w:rPr>
                        <w:rFonts w:ascii="微軟正黑體" w:eastAsia="微軟正黑體" w:hAnsi="微軟正黑體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茲茲文教</w:t>
                    </w:r>
                    <w:r w:rsidR="009B40E2">
                      <w:rPr>
                        <w:rFonts w:ascii="微軟正黑體" w:eastAsia="微軟正黑體" w:hAnsi="微軟正黑體" w:hint="eastAsia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6163AC">
                      <w:rPr>
                        <w:rFonts w:ascii="微軟正黑體" w:eastAsia="微軟正黑體" w:hAnsi="微軟正黑體" w:hint="eastAsia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小六升國七</w:t>
                    </w:r>
                  </w:p>
                </w:txbxContent>
              </v:textbox>
            </v:shape>
          </w:pict>
        </mc:Fallback>
      </mc:AlternateContent>
    </w:r>
    <w:sdt>
      <w:sdtPr>
        <w:id w:val="-1793277538"/>
        <w:docPartObj>
          <w:docPartGallery w:val="Page Numbers (Top of Page)"/>
          <w:docPartUnique/>
        </w:docPartObj>
      </w:sdtPr>
      <w:sdtContent>
        <w:r>
          <w:rPr>
            <w:noProof/>
          </w:rPr>
          <mc:AlternateContent>
            <mc:Choice Requires="wpg">
              <w:drawing>
                <wp:inline distT="0" distB="0" distL="0" distR="0" wp14:anchorId="060CC263" wp14:editId="6C1003E1">
                  <wp:extent cx="502920" cy="193675"/>
                  <wp:effectExtent l="0" t="0" r="11430" b="15875"/>
                  <wp:docPr id="36" name="群組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02920" cy="193675"/>
                            <a:chOff x="650" y="699"/>
                            <a:chExt cx="792" cy="305"/>
                          </a:xfrm>
                        </wpg:grpSpPr>
                        <wps:wsp>
                          <wps:cNvPr id="38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CBDA3A" w14:textId="77777777" w:rsidR="00F859E9" w:rsidRDefault="00F859E9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60CC263" id="群組 36" o:spid="_x0000_s1062" style="width:39.6pt;height:15.25pt;mso-position-horizontal-relative:char;mso-position-vertical-relative:line" coordorigin="650,699" coordsize="792,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">
                  <v:roundrect id="AutoShape 43" o:spid="_x0000_s1063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" fillcolor="#e4be84" strokecolor="#e4be84"/>
                  <v:shape id="Text Box 44" o:spid="_x0000_s1064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  <v:textbox inset="0,0,0,0">
                      <w:txbxContent>
                        <w:p w14:paraId="32CBDA3A" w14:textId="77777777" w:rsidR="00F859E9" w:rsidRDefault="00F859E9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F6B0F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0000003"/>
    <w:multiLevelType w:val="multilevel"/>
    <w:tmpl w:val="00000000"/>
    <w:name w:val="Numbered_056e09cd-9d68-4ed6-9c57-ec97ec424031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0736699"/>
    <w:multiLevelType w:val="hybridMultilevel"/>
    <w:tmpl w:val="700867CC"/>
    <w:lvl w:ilvl="0" w:tplc="73D65A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E3B45"/>
    <w:multiLevelType w:val="hybridMultilevel"/>
    <w:tmpl w:val="700867CC"/>
    <w:lvl w:ilvl="0" w:tplc="73D65A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7DA777D"/>
    <w:multiLevelType w:val="hybridMultilevel"/>
    <w:tmpl w:val="700867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DFC206A"/>
    <w:multiLevelType w:val="hybridMultilevel"/>
    <w:tmpl w:val="700867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FB763D"/>
    <w:multiLevelType w:val="hybridMultilevel"/>
    <w:tmpl w:val="818430E2"/>
    <w:lvl w:ilvl="0" w:tplc="7106604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D6154C"/>
    <w:multiLevelType w:val="hybridMultilevel"/>
    <w:tmpl w:val="6A525DA0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B0B2327"/>
    <w:multiLevelType w:val="hybridMultilevel"/>
    <w:tmpl w:val="3A4CDC66"/>
    <w:lvl w:ilvl="0" w:tplc="DFC8A130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B280F9E"/>
    <w:multiLevelType w:val="multilevel"/>
    <w:tmpl w:val="978E89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1C2270"/>
    <w:multiLevelType w:val="hybridMultilevel"/>
    <w:tmpl w:val="5190811C"/>
    <w:lvl w:ilvl="0" w:tplc="E2E63AB8">
      <w:start w:val="1"/>
      <w:numFmt w:val="bullet"/>
      <w:lvlText w:val="○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06C0F3A"/>
    <w:multiLevelType w:val="hybridMultilevel"/>
    <w:tmpl w:val="F9DE409E"/>
    <w:lvl w:ilvl="0" w:tplc="70B66D5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61552E"/>
    <w:multiLevelType w:val="hybridMultilevel"/>
    <w:tmpl w:val="037265D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sz w:val="22"/>
        <w:szCs w:val="22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D833A8"/>
    <w:multiLevelType w:val="hybridMultilevel"/>
    <w:tmpl w:val="700867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08455B"/>
    <w:multiLevelType w:val="hybridMultilevel"/>
    <w:tmpl w:val="307A2B74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7120B38"/>
    <w:multiLevelType w:val="hybridMultilevel"/>
    <w:tmpl w:val="2378166C"/>
    <w:lvl w:ilvl="0" w:tplc="7106604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274D7C93"/>
    <w:multiLevelType w:val="hybridMultilevel"/>
    <w:tmpl w:val="0D7E05E8"/>
    <w:lvl w:ilvl="0" w:tplc="D026B726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17172D0"/>
    <w:multiLevelType w:val="hybridMultilevel"/>
    <w:tmpl w:val="EA0C76DC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AF4CEA"/>
    <w:multiLevelType w:val="hybridMultilevel"/>
    <w:tmpl w:val="76D08418"/>
    <w:lvl w:ilvl="0" w:tplc="1CC07540">
      <w:start w:val="1"/>
      <w:numFmt w:val="decimal"/>
      <w:lvlText w:val="(%1)"/>
      <w:lvlJc w:val="left"/>
      <w:pPr>
        <w:ind w:left="36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4240C62"/>
    <w:multiLevelType w:val="hybridMultilevel"/>
    <w:tmpl w:val="78AA9250"/>
    <w:lvl w:ilvl="0" w:tplc="7106604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42F328D"/>
    <w:multiLevelType w:val="multilevel"/>
    <w:tmpl w:val="ED3487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3D0952"/>
    <w:multiLevelType w:val="hybridMultilevel"/>
    <w:tmpl w:val="2E20F0BE"/>
    <w:lvl w:ilvl="0" w:tplc="7106604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E2E63AB8">
      <w:start w:val="1"/>
      <w:numFmt w:val="bullet"/>
      <w:lvlText w:val="○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4" w15:restartNumberingAfterBreak="0">
    <w:nsid w:val="3EAC0618"/>
    <w:multiLevelType w:val="hybridMultilevel"/>
    <w:tmpl w:val="212AC1B8"/>
    <w:lvl w:ilvl="0" w:tplc="DFC8A1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0BC3EE7"/>
    <w:multiLevelType w:val="hybridMultilevel"/>
    <w:tmpl w:val="700867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0DF6946"/>
    <w:multiLevelType w:val="hybridMultilevel"/>
    <w:tmpl w:val="BCEC3B14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sz w:val="22"/>
        <w:szCs w:val="22"/>
        <w:vertAlign w:val="baseline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6C37A2D"/>
    <w:multiLevelType w:val="hybridMultilevel"/>
    <w:tmpl w:val="B9F8F7CC"/>
    <w:lvl w:ilvl="0" w:tplc="7730F4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A65EE6"/>
    <w:multiLevelType w:val="hybridMultilevel"/>
    <w:tmpl w:val="7088AF3E"/>
    <w:lvl w:ilvl="0" w:tplc="7106604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E2E63AB8">
      <w:start w:val="1"/>
      <w:numFmt w:val="bullet"/>
      <w:lvlText w:val="○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9" w15:restartNumberingAfterBreak="0">
    <w:nsid w:val="573E1C52"/>
    <w:multiLevelType w:val="hybridMultilevel"/>
    <w:tmpl w:val="290620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7580603"/>
    <w:multiLevelType w:val="hybridMultilevel"/>
    <w:tmpl w:val="A88447F2"/>
    <w:lvl w:ilvl="0" w:tplc="1DD8356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D9E2E20"/>
    <w:multiLevelType w:val="hybridMultilevel"/>
    <w:tmpl w:val="0DB668B6"/>
    <w:lvl w:ilvl="0" w:tplc="4FCCB61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DF008FC"/>
    <w:multiLevelType w:val="hybridMultilevel"/>
    <w:tmpl w:val="DDDE4FCC"/>
    <w:lvl w:ilvl="0" w:tplc="7106604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E2E63AB8">
      <w:start w:val="1"/>
      <w:numFmt w:val="bullet"/>
      <w:lvlText w:val="○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2" w:tplc="7E1C885A">
      <w:start w:val="1"/>
      <w:numFmt w:val="bullet"/>
      <w:lvlText w:val=""/>
      <w:lvlJc w:val="left"/>
      <w:pPr>
        <w:ind w:left="1680" w:hanging="360"/>
      </w:pPr>
      <w:rPr>
        <w:rFonts w:ascii="Wingdings" w:eastAsia="jf open 粉圓 1.1" w:hAnsi="Wingdings" w:cs="芫荽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3" w15:restartNumberingAfterBreak="0">
    <w:nsid w:val="60A5767E"/>
    <w:multiLevelType w:val="hybridMultilevel"/>
    <w:tmpl w:val="3A4CDC66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8E84EAB"/>
    <w:multiLevelType w:val="hybridMultilevel"/>
    <w:tmpl w:val="8366654C"/>
    <w:lvl w:ilvl="0" w:tplc="ADE0FA92">
      <w:start w:val="1"/>
      <w:numFmt w:val="bullet"/>
      <w:lvlText w:val="•"/>
      <w:lvlJc w:val="left"/>
      <w:pPr>
        <w:ind w:left="540" w:hanging="280"/>
      </w:pPr>
    </w:lvl>
    <w:lvl w:ilvl="1" w:tplc="7180D0E8">
      <w:numFmt w:val="decimal"/>
      <w:lvlText w:val=""/>
      <w:lvlJc w:val="left"/>
      <w:pPr>
        <w:ind w:left="0" w:firstLine="0"/>
      </w:pPr>
    </w:lvl>
    <w:lvl w:ilvl="2" w:tplc="D30614BE">
      <w:numFmt w:val="decimal"/>
      <w:lvlText w:val=""/>
      <w:lvlJc w:val="left"/>
      <w:pPr>
        <w:ind w:left="0" w:firstLine="0"/>
      </w:pPr>
    </w:lvl>
    <w:lvl w:ilvl="3" w:tplc="2138DA64">
      <w:numFmt w:val="decimal"/>
      <w:lvlText w:val=""/>
      <w:lvlJc w:val="left"/>
      <w:pPr>
        <w:ind w:left="0" w:firstLine="0"/>
      </w:pPr>
    </w:lvl>
    <w:lvl w:ilvl="4" w:tplc="DFE4EC9A">
      <w:numFmt w:val="decimal"/>
      <w:lvlText w:val=""/>
      <w:lvlJc w:val="left"/>
      <w:pPr>
        <w:ind w:left="0" w:firstLine="0"/>
      </w:pPr>
    </w:lvl>
    <w:lvl w:ilvl="5" w:tplc="66B25A64">
      <w:numFmt w:val="decimal"/>
      <w:lvlText w:val=""/>
      <w:lvlJc w:val="left"/>
      <w:pPr>
        <w:ind w:left="0" w:firstLine="0"/>
      </w:pPr>
    </w:lvl>
    <w:lvl w:ilvl="6" w:tplc="2D3A8E4E">
      <w:numFmt w:val="decimal"/>
      <w:lvlText w:val=""/>
      <w:lvlJc w:val="left"/>
      <w:pPr>
        <w:ind w:left="0" w:firstLine="0"/>
      </w:pPr>
    </w:lvl>
    <w:lvl w:ilvl="7" w:tplc="D51AD7C4">
      <w:numFmt w:val="decimal"/>
      <w:lvlText w:val=""/>
      <w:lvlJc w:val="left"/>
      <w:pPr>
        <w:ind w:left="0" w:firstLine="0"/>
      </w:pPr>
    </w:lvl>
    <w:lvl w:ilvl="8" w:tplc="05D6630E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6A911325"/>
    <w:multiLevelType w:val="hybridMultilevel"/>
    <w:tmpl w:val="BCEC3B14"/>
    <w:lvl w:ilvl="0" w:tplc="ED30F964">
      <w:start w:val="1"/>
      <w:numFmt w:val="decimal"/>
      <w:lvlText w:val="(%1)"/>
      <w:lvlJc w:val="left"/>
      <w:pPr>
        <w:ind w:left="360" w:hanging="360"/>
      </w:pPr>
      <w:rPr>
        <w:rFonts w:hint="default"/>
        <w:sz w:val="22"/>
        <w:szCs w:val="22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DCC08E3"/>
    <w:multiLevelType w:val="hybridMultilevel"/>
    <w:tmpl w:val="307A2B74"/>
    <w:lvl w:ilvl="0" w:tplc="AEC6749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A54633"/>
    <w:multiLevelType w:val="hybridMultilevel"/>
    <w:tmpl w:val="C55AB46C"/>
    <w:lvl w:ilvl="0" w:tplc="373EAE22">
      <w:start w:val="1"/>
      <w:numFmt w:val="decimal"/>
      <w:lvlText w:val="(%1)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9B6FA6"/>
    <w:multiLevelType w:val="hybridMultilevel"/>
    <w:tmpl w:val="741AA2B2"/>
    <w:lvl w:ilvl="0" w:tplc="F4FAD688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E2E63AB8">
      <w:start w:val="1"/>
      <w:numFmt w:val="bullet"/>
      <w:lvlText w:val="○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9" w15:restartNumberingAfterBreak="0">
    <w:nsid w:val="73107DA2"/>
    <w:multiLevelType w:val="hybridMultilevel"/>
    <w:tmpl w:val="C346EFDA"/>
    <w:lvl w:ilvl="0" w:tplc="00F87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33D35D8"/>
    <w:multiLevelType w:val="hybridMultilevel"/>
    <w:tmpl w:val="C420860E"/>
    <w:lvl w:ilvl="0" w:tplc="7106604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34155F8"/>
    <w:multiLevelType w:val="hybridMultilevel"/>
    <w:tmpl w:val="A5789192"/>
    <w:lvl w:ilvl="0" w:tplc="2E2A862A">
      <w:start w:val="1"/>
      <w:numFmt w:val="decimal"/>
      <w:lvlText w:val="%1."/>
      <w:lvlJc w:val="left"/>
      <w:pPr>
        <w:ind w:left="600" w:hanging="340"/>
      </w:pPr>
    </w:lvl>
    <w:lvl w:ilvl="1" w:tplc="5DF88ECE">
      <w:numFmt w:val="decimal"/>
      <w:lvlText w:val=""/>
      <w:lvlJc w:val="left"/>
      <w:pPr>
        <w:ind w:left="0" w:firstLine="0"/>
      </w:pPr>
    </w:lvl>
    <w:lvl w:ilvl="2" w:tplc="FAA4F3E0">
      <w:numFmt w:val="decimal"/>
      <w:lvlText w:val=""/>
      <w:lvlJc w:val="left"/>
      <w:pPr>
        <w:ind w:left="0" w:firstLine="0"/>
      </w:pPr>
    </w:lvl>
    <w:lvl w:ilvl="3" w:tplc="969C6E18">
      <w:numFmt w:val="decimal"/>
      <w:lvlText w:val=""/>
      <w:lvlJc w:val="left"/>
      <w:pPr>
        <w:ind w:left="0" w:firstLine="0"/>
      </w:pPr>
    </w:lvl>
    <w:lvl w:ilvl="4" w:tplc="F5902862">
      <w:numFmt w:val="decimal"/>
      <w:lvlText w:val=""/>
      <w:lvlJc w:val="left"/>
      <w:pPr>
        <w:ind w:left="0" w:firstLine="0"/>
      </w:pPr>
    </w:lvl>
    <w:lvl w:ilvl="5" w:tplc="A0764840">
      <w:numFmt w:val="decimal"/>
      <w:lvlText w:val=""/>
      <w:lvlJc w:val="left"/>
      <w:pPr>
        <w:ind w:left="0" w:firstLine="0"/>
      </w:pPr>
    </w:lvl>
    <w:lvl w:ilvl="6" w:tplc="20244EA2">
      <w:numFmt w:val="decimal"/>
      <w:lvlText w:val=""/>
      <w:lvlJc w:val="left"/>
      <w:pPr>
        <w:ind w:left="0" w:firstLine="0"/>
      </w:pPr>
    </w:lvl>
    <w:lvl w:ilvl="7" w:tplc="17E89EE6">
      <w:numFmt w:val="decimal"/>
      <w:lvlText w:val=""/>
      <w:lvlJc w:val="left"/>
      <w:pPr>
        <w:ind w:left="0" w:firstLine="0"/>
      </w:pPr>
    </w:lvl>
    <w:lvl w:ilvl="8" w:tplc="66146B16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7FE12F6F"/>
    <w:multiLevelType w:val="hybridMultilevel"/>
    <w:tmpl w:val="E0BAE1EA"/>
    <w:lvl w:ilvl="0" w:tplc="DFC8A130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871773518">
    <w:abstractNumId w:val="8"/>
  </w:num>
  <w:num w:numId="2" w16cid:durableId="895358762">
    <w:abstractNumId w:val="21"/>
  </w:num>
  <w:num w:numId="3" w16cid:durableId="1723870073">
    <w:abstractNumId w:val="28"/>
  </w:num>
  <w:num w:numId="4" w16cid:durableId="1147360571">
    <w:abstractNumId w:val="40"/>
  </w:num>
  <w:num w:numId="5" w16cid:durableId="732628421">
    <w:abstractNumId w:val="4"/>
  </w:num>
  <w:num w:numId="6" w16cid:durableId="143933166">
    <w:abstractNumId w:val="38"/>
  </w:num>
  <w:num w:numId="7" w16cid:durableId="496656712">
    <w:abstractNumId w:val="32"/>
  </w:num>
  <w:num w:numId="8" w16cid:durableId="1946691445">
    <w:abstractNumId w:val="23"/>
  </w:num>
  <w:num w:numId="9" w16cid:durableId="645596780">
    <w:abstractNumId w:val="29"/>
  </w:num>
  <w:num w:numId="10" w16cid:durableId="1483619952">
    <w:abstractNumId w:val="5"/>
  </w:num>
  <w:num w:numId="11" w16cid:durableId="508522442">
    <w:abstractNumId w:val="24"/>
  </w:num>
  <w:num w:numId="12" w16cid:durableId="1453204156">
    <w:abstractNumId w:val="20"/>
  </w:num>
  <w:num w:numId="13" w16cid:durableId="1894581033">
    <w:abstractNumId w:val="39"/>
  </w:num>
  <w:num w:numId="14" w16cid:durableId="1155411839">
    <w:abstractNumId w:val="12"/>
  </w:num>
  <w:num w:numId="15" w16cid:durableId="301691262">
    <w:abstractNumId w:val="17"/>
  </w:num>
  <w:num w:numId="16" w16cid:durableId="770129413">
    <w:abstractNumId w:val="37"/>
  </w:num>
  <w:num w:numId="17" w16cid:durableId="824509599">
    <w:abstractNumId w:val="35"/>
  </w:num>
  <w:num w:numId="18" w16cid:durableId="1291400606">
    <w:abstractNumId w:val="31"/>
  </w:num>
  <w:num w:numId="19" w16cid:durableId="746615019">
    <w:abstractNumId w:val="30"/>
  </w:num>
  <w:num w:numId="20" w16cid:durableId="26299678">
    <w:abstractNumId w:val="36"/>
  </w:num>
  <w:num w:numId="21" w16cid:durableId="711540759">
    <w:abstractNumId w:val="27"/>
  </w:num>
  <w:num w:numId="22" w16cid:durableId="1328897329">
    <w:abstractNumId w:val="0"/>
  </w:num>
  <w:num w:numId="23" w16cid:durableId="883178676">
    <w:abstractNumId w:val="42"/>
  </w:num>
  <w:num w:numId="24" w16cid:durableId="2129275146">
    <w:abstractNumId w:val="10"/>
  </w:num>
  <w:num w:numId="25" w16cid:durableId="249239304">
    <w:abstractNumId w:val="33"/>
  </w:num>
  <w:num w:numId="26" w16cid:durableId="383069097">
    <w:abstractNumId w:val="13"/>
  </w:num>
  <w:num w:numId="27" w16cid:durableId="1733770689">
    <w:abstractNumId w:val="18"/>
  </w:num>
  <w:num w:numId="28" w16cid:durableId="1627468881">
    <w:abstractNumId w:val="11"/>
  </w:num>
  <w:num w:numId="29" w16cid:durableId="390424241">
    <w:abstractNumId w:val="22"/>
  </w:num>
  <w:num w:numId="30" w16cid:durableId="24068286">
    <w:abstractNumId w:val="16"/>
  </w:num>
  <w:num w:numId="31" w16cid:durableId="1614091039">
    <w:abstractNumId w:val="25"/>
  </w:num>
  <w:num w:numId="32" w16cid:durableId="1690915063">
    <w:abstractNumId w:val="15"/>
  </w:num>
  <w:num w:numId="33" w16cid:durableId="1775007848">
    <w:abstractNumId w:val="26"/>
  </w:num>
  <w:num w:numId="34" w16cid:durableId="340936362">
    <w:abstractNumId w:val="14"/>
  </w:num>
  <w:num w:numId="35" w16cid:durableId="1030840019">
    <w:abstractNumId w:val="6"/>
  </w:num>
  <w:num w:numId="36" w16cid:durableId="1442259009">
    <w:abstractNumId w:val="19"/>
  </w:num>
  <w:num w:numId="37" w16cid:durableId="805659187">
    <w:abstractNumId w:val="9"/>
  </w:num>
  <w:num w:numId="38" w16cid:durableId="1921912912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247039012">
    <w:abstractNumId w:val="7"/>
  </w:num>
  <w:num w:numId="40" w16cid:durableId="929194156">
    <w:abstractNumId w:val="3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5C"/>
    <w:rsid w:val="00000BCE"/>
    <w:rsid w:val="00003397"/>
    <w:rsid w:val="00004283"/>
    <w:rsid w:val="0000507F"/>
    <w:rsid w:val="00016498"/>
    <w:rsid w:val="00023247"/>
    <w:rsid w:val="00036383"/>
    <w:rsid w:val="00037D63"/>
    <w:rsid w:val="00044323"/>
    <w:rsid w:val="000456E7"/>
    <w:rsid w:val="00050716"/>
    <w:rsid w:val="00052588"/>
    <w:rsid w:val="00056235"/>
    <w:rsid w:val="00057D6C"/>
    <w:rsid w:val="000607A0"/>
    <w:rsid w:val="000625C8"/>
    <w:rsid w:val="000704E4"/>
    <w:rsid w:val="0007289B"/>
    <w:rsid w:val="00072B75"/>
    <w:rsid w:val="00085584"/>
    <w:rsid w:val="00093465"/>
    <w:rsid w:val="000A05BF"/>
    <w:rsid w:val="000B4D42"/>
    <w:rsid w:val="000B4E57"/>
    <w:rsid w:val="000C2C3C"/>
    <w:rsid w:val="000C3845"/>
    <w:rsid w:val="000C3A2D"/>
    <w:rsid w:val="000D5828"/>
    <w:rsid w:val="000E135A"/>
    <w:rsid w:val="000F0E81"/>
    <w:rsid w:val="00101FA4"/>
    <w:rsid w:val="00102149"/>
    <w:rsid w:val="00104C11"/>
    <w:rsid w:val="001055DD"/>
    <w:rsid w:val="00111716"/>
    <w:rsid w:val="00113DD7"/>
    <w:rsid w:val="00115AC3"/>
    <w:rsid w:val="00117150"/>
    <w:rsid w:val="00122E5C"/>
    <w:rsid w:val="00125CAC"/>
    <w:rsid w:val="00132900"/>
    <w:rsid w:val="00143CA6"/>
    <w:rsid w:val="001448EC"/>
    <w:rsid w:val="00152843"/>
    <w:rsid w:val="001538AB"/>
    <w:rsid w:val="00154FCB"/>
    <w:rsid w:val="0016341B"/>
    <w:rsid w:val="0016726B"/>
    <w:rsid w:val="001809AB"/>
    <w:rsid w:val="00180AB5"/>
    <w:rsid w:val="00192641"/>
    <w:rsid w:val="001932FE"/>
    <w:rsid w:val="00195232"/>
    <w:rsid w:val="00196B90"/>
    <w:rsid w:val="001A4100"/>
    <w:rsid w:val="001A6155"/>
    <w:rsid w:val="001A6C89"/>
    <w:rsid w:val="001B1CDC"/>
    <w:rsid w:val="001B29CC"/>
    <w:rsid w:val="001B4730"/>
    <w:rsid w:val="001B51AE"/>
    <w:rsid w:val="001C022A"/>
    <w:rsid w:val="001C5C4D"/>
    <w:rsid w:val="001D0C5C"/>
    <w:rsid w:val="001F23A0"/>
    <w:rsid w:val="0020288B"/>
    <w:rsid w:val="0020372F"/>
    <w:rsid w:val="00206C29"/>
    <w:rsid w:val="00207EBF"/>
    <w:rsid w:val="002101BC"/>
    <w:rsid w:val="00221107"/>
    <w:rsid w:val="002238A0"/>
    <w:rsid w:val="002361AD"/>
    <w:rsid w:val="00244CEF"/>
    <w:rsid w:val="00252992"/>
    <w:rsid w:val="00253A72"/>
    <w:rsid w:val="002622C2"/>
    <w:rsid w:val="0026243C"/>
    <w:rsid w:val="002704C6"/>
    <w:rsid w:val="00275A0F"/>
    <w:rsid w:val="00275FBE"/>
    <w:rsid w:val="00283526"/>
    <w:rsid w:val="00293A06"/>
    <w:rsid w:val="002A3E27"/>
    <w:rsid w:val="002A76DA"/>
    <w:rsid w:val="002B1F0B"/>
    <w:rsid w:val="002C4A3F"/>
    <w:rsid w:val="002D6795"/>
    <w:rsid w:val="002F63FE"/>
    <w:rsid w:val="00304860"/>
    <w:rsid w:val="00334AB2"/>
    <w:rsid w:val="00345297"/>
    <w:rsid w:val="00345583"/>
    <w:rsid w:val="00346ADF"/>
    <w:rsid w:val="003475DC"/>
    <w:rsid w:val="00353E54"/>
    <w:rsid w:val="00367A57"/>
    <w:rsid w:val="00376262"/>
    <w:rsid w:val="003958E1"/>
    <w:rsid w:val="003A5D0F"/>
    <w:rsid w:val="003A5DD2"/>
    <w:rsid w:val="003B5A65"/>
    <w:rsid w:val="003B7D25"/>
    <w:rsid w:val="003C53D6"/>
    <w:rsid w:val="003D2907"/>
    <w:rsid w:val="003D4631"/>
    <w:rsid w:val="003E67D6"/>
    <w:rsid w:val="003F0B02"/>
    <w:rsid w:val="003F222E"/>
    <w:rsid w:val="003F3F6C"/>
    <w:rsid w:val="003F4590"/>
    <w:rsid w:val="004074F5"/>
    <w:rsid w:val="00410973"/>
    <w:rsid w:val="00411B19"/>
    <w:rsid w:val="00412622"/>
    <w:rsid w:val="0042491F"/>
    <w:rsid w:val="00426C13"/>
    <w:rsid w:val="00433237"/>
    <w:rsid w:val="004335A1"/>
    <w:rsid w:val="00441251"/>
    <w:rsid w:val="0044586A"/>
    <w:rsid w:val="00447C3D"/>
    <w:rsid w:val="00477504"/>
    <w:rsid w:val="004912DD"/>
    <w:rsid w:val="0049252B"/>
    <w:rsid w:val="004A0237"/>
    <w:rsid w:val="004B4476"/>
    <w:rsid w:val="004C5EA4"/>
    <w:rsid w:val="004C6C53"/>
    <w:rsid w:val="004C6C6A"/>
    <w:rsid w:val="004D0426"/>
    <w:rsid w:val="004D1077"/>
    <w:rsid w:val="004D1C82"/>
    <w:rsid w:val="004D2C68"/>
    <w:rsid w:val="004F143F"/>
    <w:rsid w:val="004F2088"/>
    <w:rsid w:val="004F60E1"/>
    <w:rsid w:val="005014A1"/>
    <w:rsid w:val="00503D0A"/>
    <w:rsid w:val="00510CB5"/>
    <w:rsid w:val="00512E01"/>
    <w:rsid w:val="00513713"/>
    <w:rsid w:val="00516419"/>
    <w:rsid w:val="005232A2"/>
    <w:rsid w:val="00525097"/>
    <w:rsid w:val="00536E76"/>
    <w:rsid w:val="0054025C"/>
    <w:rsid w:val="005433CE"/>
    <w:rsid w:val="005518B0"/>
    <w:rsid w:val="005659D4"/>
    <w:rsid w:val="0057673A"/>
    <w:rsid w:val="00594C31"/>
    <w:rsid w:val="00595E3C"/>
    <w:rsid w:val="005A5B01"/>
    <w:rsid w:val="005C2C9F"/>
    <w:rsid w:val="005D2509"/>
    <w:rsid w:val="005E203D"/>
    <w:rsid w:val="00605F15"/>
    <w:rsid w:val="00611815"/>
    <w:rsid w:val="0061405D"/>
    <w:rsid w:val="006163AC"/>
    <w:rsid w:val="006213D2"/>
    <w:rsid w:val="00631BB2"/>
    <w:rsid w:val="006406AE"/>
    <w:rsid w:val="00641EC7"/>
    <w:rsid w:val="006425E5"/>
    <w:rsid w:val="00644A8A"/>
    <w:rsid w:val="00657343"/>
    <w:rsid w:val="0066130D"/>
    <w:rsid w:val="0067130A"/>
    <w:rsid w:val="00673B40"/>
    <w:rsid w:val="00681969"/>
    <w:rsid w:val="00687146"/>
    <w:rsid w:val="00695D36"/>
    <w:rsid w:val="006A21AB"/>
    <w:rsid w:val="006B6BF8"/>
    <w:rsid w:val="006C3E32"/>
    <w:rsid w:val="006C66FF"/>
    <w:rsid w:val="006D14DC"/>
    <w:rsid w:val="006D386E"/>
    <w:rsid w:val="006E0DA8"/>
    <w:rsid w:val="006E2903"/>
    <w:rsid w:val="006F2A9B"/>
    <w:rsid w:val="00700E48"/>
    <w:rsid w:val="0070217C"/>
    <w:rsid w:val="007224A5"/>
    <w:rsid w:val="00723C5E"/>
    <w:rsid w:val="00730FF6"/>
    <w:rsid w:val="00733772"/>
    <w:rsid w:val="007351B6"/>
    <w:rsid w:val="00742CC0"/>
    <w:rsid w:val="00755710"/>
    <w:rsid w:val="00771049"/>
    <w:rsid w:val="0078286F"/>
    <w:rsid w:val="007829B1"/>
    <w:rsid w:val="00785F9A"/>
    <w:rsid w:val="00786C68"/>
    <w:rsid w:val="0078715F"/>
    <w:rsid w:val="00795BD6"/>
    <w:rsid w:val="00797118"/>
    <w:rsid w:val="007B0A0C"/>
    <w:rsid w:val="007B0C52"/>
    <w:rsid w:val="007B679C"/>
    <w:rsid w:val="007B732E"/>
    <w:rsid w:val="007C2587"/>
    <w:rsid w:val="007C3C24"/>
    <w:rsid w:val="007D1D66"/>
    <w:rsid w:val="007E1273"/>
    <w:rsid w:val="007E2984"/>
    <w:rsid w:val="007F2A46"/>
    <w:rsid w:val="007F71A6"/>
    <w:rsid w:val="00800FE0"/>
    <w:rsid w:val="008174A3"/>
    <w:rsid w:val="00817B68"/>
    <w:rsid w:val="008205A5"/>
    <w:rsid w:val="00820F19"/>
    <w:rsid w:val="00824F0C"/>
    <w:rsid w:val="008305B3"/>
    <w:rsid w:val="0083687D"/>
    <w:rsid w:val="00844B64"/>
    <w:rsid w:val="00854C1F"/>
    <w:rsid w:val="00855974"/>
    <w:rsid w:val="008756A0"/>
    <w:rsid w:val="00876837"/>
    <w:rsid w:val="008773EF"/>
    <w:rsid w:val="00881312"/>
    <w:rsid w:val="008857B0"/>
    <w:rsid w:val="00886357"/>
    <w:rsid w:val="008A7A33"/>
    <w:rsid w:val="008B1462"/>
    <w:rsid w:val="008B3545"/>
    <w:rsid w:val="008B64E4"/>
    <w:rsid w:val="008C402F"/>
    <w:rsid w:val="008D0608"/>
    <w:rsid w:val="008D6603"/>
    <w:rsid w:val="008E203C"/>
    <w:rsid w:val="008F3854"/>
    <w:rsid w:val="009020B4"/>
    <w:rsid w:val="009062DC"/>
    <w:rsid w:val="00906AFC"/>
    <w:rsid w:val="00907B85"/>
    <w:rsid w:val="00914A38"/>
    <w:rsid w:val="0092285F"/>
    <w:rsid w:val="009230D5"/>
    <w:rsid w:val="00926C1A"/>
    <w:rsid w:val="00927EC2"/>
    <w:rsid w:val="00933B77"/>
    <w:rsid w:val="00942313"/>
    <w:rsid w:val="0095209B"/>
    <w:rsid w:val="00954700"/>
    <w:rsid w:val="00955E7F"/>
    <w:rsid w:val="009579DF"/>
    <w:rsid w:val="00985F9B"/>
    <w:rsid w:val="00992527"/>
    <w:rsid w:val="0099533A"/>
    <w:rsid w:val="009A78CA"/>
    <w:rsid w:val="009A7AC4"/>
    <w:rsid w:val="009A7D95"/>
    <w:rsid w:val="009B093A"/>
    <w:rsid w:val="009B2CC7"/>
    <w:rsid w:val="009B40E2"/>
    <w:rsid w:val="009C1CF2"/>
    <w:rsid w:val="009C366E"/>
    <w:rsid w:val="009C7726"/>
    <w:rsid w:val="009D78C5"/>
    <w:rsid w:val="009F7C40"/>
    <w:rsid w:val="00A16E23"/>
    <w:rsid w:val="00A20333"/>
    <w:rsid w:val="00A26E3D"/>
    <w:rsid w:val="00A371E9"/>
    <w:rsid w:val="00A376CD"/>
    <w:rsid w:val="00A438D9"/>
    <w:rsid w:val="00A5466D"/>
    <w:rsid w:val="00A60603"/>
    <w:rsid w:val="00A70072"/>
    <w:rsid w:val="00A81534"/>
    <w:rsid w:val="00A828B4"/>
    <w:rsid w:val="00A90C3A"/>
    <w:rsid w:val="00A92829"/>
    <w:rsid w:val="00A953A0"/>
    <w:rsid w:val="00A973CC"/>
    <w:rsid w:val="00AA3FD8"/>
    <w:rsid w:val="00AA6EB8"/>
    <w:rsid w:val="00AC2D83"/>
    <w:rsid w:val="00AE12C2"/>
    <w:rsid w:val="00AE264D"/>
    <w:rsid w:val="00AE6F2D"/>
    <w:rsid w:val="00B02679"/>
    <w:rsid w:val="00B02DE5"/>
    <w:rsid w:val="00B17DEE"/>
    <w:rsid w:val="00B218A3"/>
    <w:rsid w:val="00B2473B"/>
    <w:rsid w:val="00B31728"/>
    <w:rsid w:val="00B32102"/>
    <w:rsid w:val="00B348AD"/>
    <w:rsid w:val="00B3773F"/>
    <w:rsid w:val="00B41A3D"/>
    <w:rsid w:val="00B61EC7"/>
    <w:rsid w:val="00B65DAC"/>
    <w:rsid w:val="00B70942"/>
    <w:rsid w:val="00B83166"/>
    <w:rsid w:val="00B84C0D"/>
    <w:rsid w:val="00B9240E"/>
    <w:rsid w:val="00B966EF"/>
    <w:rsid w:val="00BA0AD1"/>
    <w:rsid w:val="00BA0AD5"/>
    <w:rsid w:val="00BA6C79"/>
    <w:rsid w:val="00BB1181"/>
    <w:rsid w:val="00BC41F8"/>
    <w:rsid w:val="00BD342E"/>
    <w:rsid w:val="00BE60A2"/>
    <w:rsid w:val="00BF3B73"/>
    <w:rsid w:val="00BF5212"/>
    <w:rsid w:val="00C07E1B"/>
    <w:rsid w:val="00C10C0A"/>
    <w:rsid w:val="00C242B9"/>
    <w:rsid w:val="00C412CB"/>
    <w:rsid w:val="00C4401F"/>
    <w:rsid w:val="00C64FE3"/>
    <w:rsid w:val="00C66230"/>
    <w:rsid w:val="00C76DFF"/>
    <w:rsid w:val="00C7741B"/>
    <w:rsid w:val="00C84724"/>
    <w:rsid w:val="00C9182D"/>
    <w:rsid w:val="00CB0629"/>
    <w:rsid w:val="00CB38ED"/>
    <w:rsid w:val="00CB4829"/>
    <w:rsid w:val="00CC181F"/>
    <w:rsid w:val="00CE602C"/>
    <w:rsid w:val="00CF6867"/>
    <w:rsid w:val="00D058A5"/>
    <w:rsid w:val="00D137D8"/>
    <w:rsid w:val="00D140B3"/>
    <w:rsid w:val="00D1523C"/>
    <w:rsid w:val="00D24C22"/>
    <w:rsid w:val="00D33BCD"/>
    <w:rsid w:val="00D41D6D"/>
    <w:rsid w:val="00D5050B"/>
    <w:rsid w:val="00D5083E"/>
    <w:rsid w:val="00D530F9"/>
    <w:rsid w:val="00D60869"/>
    <w:rsid w:val="00D60917"/>
    <w:rsid w:val="00D81CA5"/>
    <w:rsid w:val="00D92B82"/>
    <w:rsid w:val="00DA552E"/>
    <w:rsid w:val="00DB19E5"/>
    <w:rsid w:val="00DB1D74"/>
    <w:rsid w:val="00DB4B4B"/>
    <w:rsid w:val="00DC27FD"/>
    <w:rsid w:val="00DC298F"/>
    <w:rsid w:val="00DD4599"/>
    <w:rsid w:val="00DD4DD4"/>
    <w:rsid w:val="00DD7219"/>
    <w:rsid w:val="00DF0EB8"/>
    <w:rsid w:val="00DF246F"/>
    <w:rsid w:val="00DF3433"/>
    <w:rsid w:val="00DF3D95"/>
    <w:rsid w:val="00DF7BCA"/>
    <w:rsid w:val="00E0449D"/>
    <w:rsid w:val="00E15D1C"/>
    <w:rsid w:val="00E17F9B"/>
    <w:rsid w:val="00E279C0"/>
    <w:rsid w:val="00E40986"/>
    <w:rsid w:val="00E56F3D"/>
    <w:rsid w:val="00E60BD9"/>
    <w:rsid w:val="00E67092"/>
    <w:rsid w:val="00E70F21"/>
    <w:rsid w:val="00E76C4A"/>
    <w:rsid w:val="00E773F3"/>
    <w:rsid w:val="00E831DF"/>
    <w:rsid w:val="00E8564D"/>
    <w:rsid w:val="00E9217C"/>
    <w:rsid w:val="00E94453"/>
    <w:rsid w:val="00EB3F8C"/>
    <w:rsid w:val="00EB7415"/>
    <w:rsid w:val="00EC5173"/>
    <w:rsid w:val="00EC5A2A"/>
    <w:rsid w:val="00ED073C"/>
    <w:rsid w:val="00ED5E92"/>
    <w:rsid w:val="00EE0187"/>
    <w:rsid w:val="00EE6369"/>
    <w:rsid w:val="00EE696B"/>
    <w:rsid w:val="00EF2AA2"/>
    <w:rsid w:val="00F05616"/>
    <w:rsid w:val="00F40B38"/>
    <w:rsid w:val="00F43CA6"/>
    <w:rsid w:val="00F50032"/>
    <w:rsid w:val="00F50F0F"/>
    <w:rsid w:val="00F52D48"/>
    <w:rsid w:val="00F54680"/>
    <w:rsid w:val="00F6010D"/>
    <w:rsid w:val="00F63A37"/>
    <w:rsid w:val="00F651BA"/>
    <w:rsid w:val="00F66678"/>
    <w:rsid w:val="00F6686F"/>
    <w:rsid w:val="00F67785"/>
    <w:rsid w:val="00F73C9A"/>
    <w:rsid w:val="00F776E4"/>
    <w:rsid w:val="00F80BE3"/>
    <w:rsid w:val="00F80D7F"/>
    <w:rsid w:val="00F859E9"/>
    <w:rsid w:val="00F87A3D"/>
    <w:rsid w:val="00F92AF1"/>
    <w:rsid w:val="00F9600B"/>
    <w:rsid w:val="00F97196"/>
    <w:rsid w:val="00F9781F"/>
    <w:rsid w:val="00FB784A"/>
    <w:rsid w:val="00FC3EC7"/>
    <w:rsid w:val="00FD0CB5"/>
    <w:rsid w:val="00FE2F60"/>
    <w:rsid w:val="00FE40C6"/>
    <w:rsid w:val="00FF27BB"/>
    <w:rsid w:val="00FF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EB76B"/>
  <w15:chartTrackingRefBased/>
  <w15:docId w15:val="{E34B3041-D24A-428F-96F0-C997A6D9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E2984"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06A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906AFC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906A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906AFC"/>
    <w:rPr>
      <w:sz w:val="20"/>
      <w:szCs w:val="20"/>
    </w:rPr>
  </w:style>
  <w:style w:type="paragraph" w:styleId="a8">
    <w:name w:val="List Paragraph"/>
    <w:basedOn w:val="a0"/>
    <w:uiPriority w:val="34"/>
    <w:qFormat/>
    <w:rsid w:val="004074F5"/>
    <w:pPr>
      <w:ind w:leftChars="200" w:left="480"/>
    </w:pPr>
  </w:style>
  <w:style w:type="table" w:styleId="a9">
    <w:name w:val="Table Grid"/>
    <w:basedOn w:val="a2"/>
    <w:uiPriority w:val="39"/>
    <w:rsid w:val="004074F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96140c6c-0dc6-4d0c-9ba3-65ffccb4865a">
    <w:name w:val="Normal_96140c6c-0dc6-4d0c-9ba3-65ffccb4865a"/>
    <w:next w:val="a0"/>
    <w:rsid w:val="000D5828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table" w:customStyle="1" w:styleId="2ae0cab3-3184-461e-b2ef-e065e603d8a6">
    <w:name w:val="表格內文_2ae0cab3-3184-461e-b2ef-e065e603d8a6"/>
    <w:semiHidden/>
    <w:rsid w:val="000D5828"/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4f730b69-1c00-4532-916b-02319b019f93">
    <w:name w:val="Normal_4f730b69-1c00-4532-916b-02319b019f93"/>
    <w:next w:val="a0"/>
    <w:rsid w:val="00BD342E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character" w:styleId="aa">
    <w:name w:val="Placeholder Text"/>
    <w:basedOn w:val="a1"/>
    <w:uiPriority w:val="99"/>
    <w:semiHidden/>
    <w:rsid w:val="001A4100"/>
    <w:rPr>
      <w:color w:val="808080"/>
    </w:rPr>
  </w:style>
  <w:style w:type="paragraph" w:customStyle="1" w:styleId="Normalc50d6a97-59b8-4378-8e6a-fd10a37c174f">
    <w:name w:val="Normal_c50d6a97-59b8-4378-8e6a-fd10a37c174f"/>
    <w:next w:val="a0"/>
    <w:rsid w:val="00DF246F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paragraph" w:customStyle="1" w:styleId="Normal777ae8fb-392e-41a3-a8f8-e9b180a7cd85">
    <w:name w:val="Normal_777ae8fb-392e-41a3-a8f8-e9b180a7cd85"/>
    <w:next w:val="a0"/>
    <w:rsid w:val="00C66230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paragraph" w:styleId="ab">
    <w:name w:val="No Spacing"/>
    <w:link w:val="ac"/>
    <w:uiPriority w:val="1"/>
    <w:qFormat/>
    <w:rsid w:val="00926C1A"/>
    <w:rPr>
      <w:kern w:val="0"/>
      <w:sz w:val="22"/>
    </w:rPr>
  </w:style>
  <w:style w:type="character" w:customStyle="1" w:styleId="ac">
    <w:name w:val="無間距 字元"/>
    <w:basedOn w:val="a1"/>
    <w:link w:val="ab"/>
    <w:uiPriority w:val="1"/>
    <w:rsid w:val="00926C1A"/>
    <w:rPr>
      <w:kern w:val="0"/>
      <w:sz w:val="22"/>
    </w:rPr>
  </w:style>
  <w:style w:type="paragraph" w:styleId="Web">
    <w:name w:val="Normal (Web)"/>
    <w:basedOn w:val="a0"/>
    <w:uiPriority w:val="99"/>
    <w:semiHidden/>
    <w:unhideWhenUsed/>
    <w:rsid w:val="003F222E"/>
    <w:rPr>
      <w:rFonts w:ascii="Times New Roman" w:hAnsi="Times New Roman" w:cs="Times New Roman"/>
      <w:szCs w:val="24"/>
    </w:rPr>
  </w:style>
  <w:style w:type="paragraph" w:styleId="a">
    <w:name w:val="List Bullet"/>
    <w:basedOn w:val="a0"/>
    <w:uiPriority w:val="99"/>
    <w:unhideWhenUsed/>
    <w:rsid w:val="00644A8A"/>
    <w:pPr>
      <w:numPr>
        <w:numId w:val="22"/>
      </w:numPr>
      <w:contextualSpacing/>
    </w:pPr>
  </w:style>
  <w:style w:type="paragraph" w:customStyle="1" w:styleId="Default">
    <w:name w:val="Default"/>
    <w:rsid w:val="0095209B"/>
    <w:pPr>
      <w:widowControl w:val="0"/>
      <w:autoSpaceDE w:val="0"/>
      <w:autoSpaceDN w:val="0"/>
      <w:adjustRightInd w:val="0"/>
    </w:pPr>
    <w:rPr>
      <w:rFonts w:ascii="華康細圓體" w:hAnsi="華康細圓體" w:cs="華康細圓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0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4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3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0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9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2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5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9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5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0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5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9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7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7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5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none" lIns="0" tIns="0" rIns="0" bIns="0" rtlCol="0" anchor="ctr" anchorCtr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45D8D-4730-46EF-8AE9-87023A62F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7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茲茲銜接實驗1(教師)</dc:title>
  <dc:subject>史萊姆魔法學院：磁力的祕密</dc:subject>
  <dc:creator>家慶 林</dc:creator>
  <cp:keywords/>
  <dc:description/>
  <cp:lastModifiedBy>t29470</cp:lastModifiedBy>
  <cp:revision>10</cp:revision>
  <cp:lastPrinted>2026-05-29T11:43:00Z</cp:lastPrinted>
  <dcterms:created xsi:type="dcterms:W3CDTF">2025-08-04T13:34:00Z</dcterms:created>
  <dcterms:modified xsi:type="dcterms:W3CDTF">2026-06-02T11:16:00Z</dcterms:modified>
</cp:coreProperties>
</file>