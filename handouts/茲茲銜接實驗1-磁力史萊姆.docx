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18870554"/>
        <w:docPartObj>
          <w:docPartGallery w:val="Cover Pages"/>
          <w:docPartUnique/>
        </w:docPartObj>
      </w:sdtPr>
      <w:sdtEndPr>
        <w:rPr>
          <w:rFonts w:ascii="jf open 粉圓 1.1" w:eastAsia="jf open 粉圓 1.1" w:hAnsi="jf open 粉圓 1.1" w:cs="芫荽"/>
          <w:b/>
          <w:bCs/>
        </w:rPr>
      </w:sdtEndPr>
      <w:sdtContent>
        <w:p w14:paraId="2187C0DB" w14:textId="1AB09E8F" w:rsidR="00926C1A" w:rsidRDefault="00926C1A"/>
        <w:p w14:paraId="72033A66" w14:textId="3FAF0883" w:rsidR="00926C1A" w:rsidRDefault="00EF2AA2">
          <w:pPr>
            <w:widowControl/>
            <w:rPr>
              <w:rFonts w:ascii="jf open 粉圓 1.1" w:eastAsia="jf open 粉圓 1.1" w:hAnsi="jf open 粉圓 1.1" w:cs="芫荽"/>
              <w:b/>
              <w:bCs/>
            </w:rPr>
          </w:pPr>
          <w:r>
            <w:rPr>
              <w:rFonts w:ascii="jf open 粉圓 1.1" w:eastAsia="jf open 粉圓 1.1" w:hAnsi="jf open 粉圓 1.1" w:cs="芫荽"/>
              <w:b/>
              <w:bCs/>
              <w:noProof/>
            </w:rPr>
            <w:drawing>
              <wp:anchor distT="0" distB="0" distL="114300" distR="114300" simplePos="0" relativeHeight="251638781" behindDoc="0" locked="0" layoutInCell="1" allowOverlap="1" wp14:anchorId="2E285A44" wp14:editId="321AAC5F">
                <wp:simplePos x="0" y="0"/>
                <wp:positionH relativeFrom="margin">
                  <wp:posOffset>1581520</wp:posOffset>
                </wp:positionH>
                <wp:positionV relativeFrom="paragraph">
                  <wp:posOffset>1751862</wp:posOffset>
                </wp:positionV>
                <wp:extent cx="2870791" cy="3356789"/>
                <wp:effectExtent l="0" t="0" r="6350" b="0"/>
                <wp:wrapNone/>
                <wp:docPr id="2048" name="圖片 20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8" name="圖片 2048"/>
                        <pic:cNvPicPr/>
                      </pic:nvPicPr>
                      <pic:blipFill>
                        <a:blip r:embed="rId8" cstate="print">
                          <a:alphaModFix amt="2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0791" cy="3356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04E4">
            <w:rPr>
              <w:rFonts w:ascii="jf open 粉圓 1.1" w:eastAsia="jf open 粉圓 1.1" w:hAnsi="jf open 粉圓 1.1" w:cs="芫荽"/>
              <w:b/>
              <w:bCs/>
              <w:noProof/>
            </w:rPr>
            <mc:AlternateContent>
              <mc:Choice Requires="wpg">
                <w:drawing>
                  <wp:anchor distT="0" distB="0" distL="114300" distR="114300" simplePos="0" relativeHeight="251859968" behindDoc="0" locked="0" layoutInCell="1" allowOverlap="1" wp14:anchorId="5A809C8E" wp14:editId="61296B3A">
                    <wp:simplePos x="0" y="0"/>
                    <wp:positionH relativeFrom="column">
                      <wp:posOffset>-328295</wp:posOffset>
                    </wp:positionH>
                    <wp:positionV relativeFrom="paragraph">
                      <wp:posOffset>1988185</wp:posOffset>
                    </wp:positionV>
                    <wp:extent cx="6617970" cy="93980"/>
                    <wp:effectExtent l="0" t="0" r="0" b="1270"/>
                    <wp:wrapNone/>
                    <wp:docPr id="245" name="群組 3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flipH="1">
                              <a:off x="0" y="0"/>
                              <a:ext cx="6617970" cy="93980"/>
                              <a:chOff x="0" y="0"/>
                              <a:chExt cx="2711815" cy="542363"/>
                            </a:xfrm>
                          </wpg:grpSpPr>
                          <wps:wsp>
                            <wps:cNvPr id="246" name="矩形 246"/>
                            <wps:cNvSpPr/>
                            <wps:spPr>
                              <a:xfrm>
                                <a:off x="1084726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C8C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47" name="矩形 247"/>
                            <wps:cNvSpPr/>
                            <wps:spPr>
                              <a:xfrm>
                                <a:off x="1627089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1B8A8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48" name="矩形 248"/>
                            <wps:cNvSpPr/>
                            <wps:spPr>
                              <a:xfrm>
                                <a:off x="542363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E7E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49" name="矩形 249"/>
                            <wps:cNvSpPr/>
                            <wps:spPr>
                              <a:xfrm>
                                <a:off x="2169452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14686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50" name="矩形 250"/>
                            <wps:cNvSpPr/>
                            <wps:spPr>
                              <a:xfrm>
                                <a:off x="0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B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B83C2D5" id="群組 34" o:spid="_x0000_s1026" style="position:absolute;margin-left:-25.85pt;margin-top:156.55pt;width:521.1pt;height:7.4pt;flip:x;z-index:251859968" coordsize="27118,5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">
                    <v:rect id="矩形 246" o:spid="_x0000_s1027" style="position:absolute;left:10847;width:5423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" fillcolor="#28c8c8" stroked="f" strokeweight="1pt"/>
                    <v:rect id="矩形 247" o:spid="_x0000_s1028" style="position:absolute;left:16270;width:5424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" fillcolor="#1b8a87" stroked="f" strokeweight="1pt"/>
                    <v:rect id="矩形 248" o:spid="_x0000_s1029" style="position:absolute;left:5423;width:5424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" fillcolor="#7fe7e5" stroked="f" strokeweight="1pt"/>
                    <v:rect id="矩形 249" o:spid="_x0000_s1030" style="position:absolute;left:21694;width:5424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" fillcolor="#146866" stroked="f" strokeweight="1pt"/>
                    <v:rect id="矩形 250" o:spid="_x0000_s1031" style="position:absolute;width:5423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" fillcolor="#ebfbfb" stroked="f" strokeweight="1pt"/>
                  </v:group>
                </w:pict>
              </mc:Fallback>
            </mc:AlternateContent>
          </w:r>
          <w:r w:rsidR="000704E4">
            <w:rPr>
              <w:rFonts w:ascii="jf open 粉圓 1.1" w:eastAsia="jf open 粉圓 1.1" w:hAnsi="jf open 粉圓 1.1" w:cs="芫荽"/>
              <w:b/>
              <w:bCs/>
              <w:noProof/>
            </w:rPr>
            <mc:AlternateContent>
              <mc:Choice Requires="wpg">
                <w:drawing>
                  <wp:anchor distT="0" distB="0" distL="114300" distR="114300" simplePos="0" relativeHeight="251856896" behindDoc="0" locked="0" layoutInCell="1" allowOverlap="1" wp14:anchorId="37D2856C" wp14:editId="1C721F59">
                    <wp:simplePos x="0" y="0"/>
                    <wp:positionH relativeFrom="column">
                      <wp:posOffset>-328295</wp:posOffset>
                    </wp:positionH>
                    <wp:positionV relativeFrom="paragraph">
                      <wp:posOffset>4697730</wp:posOffset>
                    </wp:positionV>
                    <wp:extent cx="6617970" cy="93980"/>
                    <wp:effectExtent l="0" t="0" r="0" b="1270"/>
                    <wp:wrapNone/>
                    <wp:docPr id="54" name="群組 3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flipH="1">
                              <a:off x="0" y="0"/>
                              <a:ext cx="6617970" cy="93980"/>
                              <a:chOff x="0" y="0"/>
                              <a:chExt cx="2711815" cy="542363"/>
                            </a:xfrm>
                          </wpg:grpSpPr>
                          <wps:wsp>
                            <wps:cNvPr id="55" name="矩形 55"/>
                            <wps:cNvSpPr/>
                            <wps:spPr>
                              <a:xfrm>
                                <a:off x="1084726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C8C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6" name="矩形 56"/>
                            <wps:cNvSpPr/>
                            <wps:spPr>
                              <a:xfrm>
                                <a:off x="1627089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1B8A8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7" name="矩形 57"/>
                            <wps:cNvSpPr/>
                            <wps:spPr>
                              <a:xfrm>
                                <a:off x="542363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E7E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8" name="矩形 58"/>
                            <wps:cNvSpPr/>
                            <wps:spPr>
                              <a:xfrm>
                                <a:off x="2169452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14686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9" name="矩形 59"/>
                            <wps:cNvSpPr/>
                            <wps:spPr>
                              <a:xfrm>
                                <a:off x="0" y="0"/>
                                <a:ext cx="542363" cy="5423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BF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6DFA72B" id="群組 34" o:spid="_x0000_s1026" style="position:absolute;margin-left:-25.85pt;margin-top:369.9pt;width:521.1pt;height:7.4pt;flip:x;z-index:251856896" coordsize="27118,5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">
                    <v:rect id="矩形 55" o:spid="_x0000_s1027" style="position:absolute;left:10847;width:5423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" fillcolor="#28c8c8" stroked="f" strokeweight="1pt"/>
                    <v:rect id="矩形 56" o:spid="_x0000_s1028" style="position:absolute;left:16270;width:5424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" fillcolor="#1b8a87" stroked="f" strokeweight="1pt"/>
                    <v:rect id="矩形 57" o:spid="_x0000_s1029" style="position:absolute;left:5423;width:5424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" fillcolor="#7fe7e5" stroked="f" strokeweight="1pt"/>
                    <v:rect id="矩形 58" o:spid="_x0000_s1030" style="position:absolute;left:21694;width:5424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" fillcolor="#146866" stroked="f" strokeweight="1pt"/>
                    <v:rect id="矩形 59" o:spid="_x0000_s1031" style="position:absolute;width:5423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" fillcolor="#ebfbfb" stroked="f" strokeweight="1pt"/>
                  </v:group>
                </w:pict>
              </mc:Fallback>
            </mc:AlternateContent>
          </w:r>
          <w:r w:rsidR="000704E4">
            <w:rPr>
              <w:rFonts w:ascii="jf open 粉圓 1.1" w:eastAsia="jf open 粉圓 1.1" w:hAnsi="jf open 粉圓 1.1" w:cs="芫荽"/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855872" behindDoc="0" locked="0" layoutInCell="1" allowOverlap="1" wp14:anchorId="2F6DBC2D" wp14:editId="69AC9236">
                    <wp:simplePos x="0" y="0"/>
                    <wp:positionH relativeFrom="column">
                      <wp:posOffset>-461010</wp:posOffset>
                    </wp:positionH>
                    <wp:positionV relativeFrom="paragraph">
                      <wp:posOffset>2287270</wp:posOffset>
                    </wp:positionV>
                    <wp:extent cx="6842760" cy="1811655"/>
                    <wp:effectExtent l="0" t="0" r="0" b="0"/>
                    <wp:wrapNone/>
                    <wp:docPr id="242" name="文字方塊 2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42760" cy="18116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FEA09D" w14:textId="3E6D5720" w:rsidR="00926C1A" w:rsidRPr="00EF2AA2" w:rsidRDefault="00000000">
                                <w:pPr>
                                  <w:pStyle w:val="ab"/>
                                  <w:rPr>
                                    <w:rFonts w:ascii="jf open 粉圓 1.1" w:eastAsia="jf open 粉圓 1.1" w:hAnsi="jf open 粉圓 1.1" w:cs="芫荽"/>
                                    <w:b/>
                                    <w:bCs/>
                                    <w:caps/>
                                    <w:color w:val="21A7A4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jf open 粉圓 1.1" w:eastAsia="jf open 粉圓 1.1" w:hAnsi="jf open 粉圓 1.1" w:cs="芫荽" w:hint="eastAsia"/>
                                      <w:b/>
                                      <w:bCs/>
                                      <w:caps/>
                                      <w:color w:val="21A7A4"/>
                                      <w:sz w:val="72"/>
                                      <w:szCs w:val="72"/>
                                      <w14:textOutline w14:w="12700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alias w:val="標題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9B40E2">
                                      <w:rPr>
                                        <w:rFonts w:ascii="jf open 粉圓 1.1" w:eastAsia="jf open 粉圓 1.1" w:hAnsi="jf open 粉圓 1.1" w:cs="芫荽" w:hint="eastAsia"/>
                                        <w:b/>
                                        <w:bCs/>
                                        <w:caps/>
                                        <w:color w:val="21A7A4"/>
                                        <w:sz w:val="72"/>
                                        <w:szCs w:val="72"/>
                                        <w14:textOutline w14:w="12700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茲茲</w:t>
                                    </w:r>
                                    <w:r w:rsidR="006163AC">
                                      <w:rPr>
                                        <w:rFonts w:ascii="jf open 粉圓 1.1" w:eastAsia="jf open 粉圓 1.1" w:hAnsi="jf open 粉圓 1.1" w:cs="芫荽" w:hint="eastAsia"/>
                                        <w:b/>
                                        <w:bCs/>
                                        <w:caps/>
                                        <w:color w:val="21A7A4"/>
                                        <w:sz w:val="72"/>
                                        <w:szCs w:val="72"/>
                                        <w14:textOutline w14:w="12700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銜接實驗1</w:t>
                                    </w:r>
                                  </w:sdtContent>
                                </w:sdt>
                              </w:p>
                              <w:p w14:paraId="34647736" w14:textId="58272CF7" w:rsidR="00926C1A" w:rsidRPr="000704E4" w:rsidRDefault="00000000">
                                <w:pPr>
                                  <w:pStyle w:val="ab"/>
                                  <w:spacing w:before="120"/>
                                  <w:rPr>
                                    <w:rFonts w:ascii="jf open 粉圓 1.1" w:eastAsia="jf open 粉圓 1.1" w:hAnsi="jf open 粉圓 1.1" w:cs="芫荽"/>
                                    <w:b/>
                                    <w:bCs/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jf open 粉圓 1.1" w:eastAsia="jf open 粉圓 1.1" w:hAnsi="jf open 粉圓 1.1" w:cs="芫荽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alias w:val="副標題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163AC" w:rsidRPr="006163AC">
                                      <w:rPr>
                                        <w:rFonts w:ascii="jf open 粉圓 1.1" w:eastAsia="jf open 粉圓 1.1" w:hAnsi="jf open 粉圓 1.1" w:cs="芫荽" w:hint="eastAsia"/>
                                        <w:b/>
                                        <w:bCs/>
                                        <w:sz w:val="44"/>
                                        <w:szCs w:val="44"/>
                                      </w:rPr>
                                      <w:t>史萊姆魔法學院</w:t>
                                    </w:r>
                                    <w:r w:rsidR="006163AC">
                                      <w:rPr>
                                        <w:rFonts w:ascii="jf open 粉圓 1.1" w:eastAsia="jf open 粉圓 1.1" w:hAnsi="jf open 粉圓 1.1" w:cs="芫荽" w:hint="eastAsia"/>
                                        <w:b/>
                                        <w:bCs/>
                                        <w:sz w:val="44"/>
                                        <w:szCs w:val="44"/>
                                      </w:rPr>
                                      <w:t>：</w:t>
                                    </w:r>
                                    <w:r w:rsidR="006163AC" w:rsidRPr="006163AC">
                                      <w:rPr>
                                        <w:rFonts w:ascii="jf open 粉圓 1.1" w:eastAsia="jf open 粉圓 1.1" w:hAnsi="jf open 粉圓 1.1" w:cs="芫荽" w:hint="eastAsia"/>
                                        <w:b/>
                                        <w:bCs/>
                                        <w:sz w:val="44"/>
                                        <w:szCs w:val="44"/>
                                      </w:rPr>
                                      <w:t>磁力的祕密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2F6DBC2D"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42" o:spid="_x0000_s1026" type="#_x0000_t202" style="position:absolute;margin-left:-36.3pt;margin-top:180.1pt;width:538.8pt;height:142.65pt;z-index:251855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" filled="f" stroked="f" strokeweight=".5pt">
                    <v:textbox inset="54pt,0,1in,0">
                      <w:txbxContent>
                        <w:p w14:paraId="25FEA09D" w14:textId="3E6D5720" w:rsidR="00926C1A" w:rsidRPr="00EF2AA2" w:rsidRDefault="00000000">
                          <w:pPr>
                            <w:pStyle w:val="ab"/>
                            <w:rPr>
                              <w:rFonts w:ascii="jf open 粉圓 1.1" w:eastAsia="jf open 粉圓 1.1" w:hAnsi="jf open 粉圓 1.1" w:cs="芫荽"/>
                              <w:b/>
                              <w:bCs/>
                              <w:caps/>
                              <w:color w:val="21A7A4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jf open 粉圓 1.1" w:eastAsia="jf open 粉圓 1.1" w:hAnsi="jf open 粉圓 1.1" w:cs="芫荽" w:hint="eastAsia"/>
                                <w:b/>
                                <w:bCs/>
                                <w:caps/>
                                <w:color w:val="21A7A4"/>
                                <w:sz w:val="72"/>
                                <w:szCs w:val="72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alias w:val="標題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9B40E2">
                                <w:rPr>
                                  <w:rFonts w:ascii="jf open 粉圓 1.1" w:eastAsia="jf open 粉圓 1.1" w:hAnsi="jf open 粉圓 1.1" w:cs="芫荽" w:hint="eastAsia"/>
                                  <w:b/>
                                  <w:bCs/>
                                  <w:caps/>
                                  <w:color w:val="21A7A4"/>
                                  <w:sz w:val="72"/>
                                  <w:szCs w:val="72"/>
                                  <w14:textOutline w14:w="12700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茲茲</w:t>
                              </w:r>
                              <w:r w:rsidR="006163AC">
                                <w:rPr>
                                  <w:rFonts w:ascii="jf open 粉圓 1.1" w:eastAsia="jf open 粉圓 1.1" w:hAnsi="jf open 粉圓 1.1" w:cs="芫荽" w:hint="eastAsia"/>
                                  <w:b/>
                                  <w:bCs/>
                                  <w:caps/>
                                  <w:color w:val="21A7A4"/>
                                  <w:sz w:val="72"/>
                                  <w:szCs w:val="72"/>
                                  <w14:textOutline w14:w="12700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銜接實驗1</w:t>
                              </w:r>
                            </w:sdtContent>
                          </w:sdt>
                        </w:p>
                        <w:p w14:paraId="34647736" w14:textId="58272CF7" w:rsidR="00926C1A" w:rsidRPr="000704E4" w:rsidRDefault="00000000">
                          <w:pPr>
                            <w:pStyle w:val="ab"/>
                            <w:spacing w:before="120"/>
                            <w:rPr>
                              <w:rFonts w:ascii="jf open 粉圓 1.1" w:eastAsia="jf open 粉圓 1.1" w:hAnsi="jf open 粉圓 1.1" w:cs="芫荽"/>
                              <w:b/>
                              <w:bCs/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jf open 粉圓 1.1" w:eastAsia="jf open 粉圓 1.1" w:hAnsi="jf open 粉圓 1.1" w:cs="芫荽"/>
                                <w:b/>
                                <w:bCs/>
                                <w:sz w:val="44"/>
                                <w:szCs w:val="44"/>
                              </w:rPr>
                              <w:alias w:val="副標題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163AC" w:rsidRPr="006163AC">
                                <w:rPr>
                                  <w:rFonts w:ascii="jf open 粉圓 1.1" w:eastAsia="jf open 粉圓 1.1" w:hAnsi="jf open 粉圓 1.1" w:cs="芫荽"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>史萊姆魔法學院</w:t>
                              </w:r>
                              <w:r w:rsidR="006163AC">
                                <w:rPr>
                                  <w:rFonts w:ascii="jf open 粉圓 1.1" w:eastAsia="jf open 粉圓 1.1" w:hAnsi="jf open 粉圓 1.1" w:cs="芫荽"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>：</w:t>
                              </w:r>
                              <w:r w:rsidR="006163AC" w:rsidRPr="006163AC">
                                <w:rPr>
                                  <w:rFonts w:ascii="jf open 粉圓 1.1" w:eastAsia="jf open 粉圓 1.1" w:hAnsi="jf open 粉圓 1.1" w:cs="芫荽"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>磁力的祕密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 w:rsidR="00926C1A">
            <w:rPr>
              <w:rFonts w:ascii="jf open 粉圓 1.1" w:eastAsia="jf open 粉圓 1.1" w:hAnsi="jf open 粉圓 1.1" w:cs="芫荽"/>
              <w:b/>
              <w:bCs/>
            </w:rPr>
            <w:br w:type="page"/>
          </w:r>
        </w:p>
      </w:sdtContent>
    </w:sdt>
    <w:p w14:paraId="2EF7D9CB" w14:textId="5521B9B0" w:rsidR="00906AFC" w:rsidRDefault="00906AFC" w:rsidP="00906AFC">
      <w:pPr>
        <w:spacing w:line="360" w:lineRule="auto"/>
        <w:jc w:val="center"/>
        <w:rPr>
          <w:rFonts w:ascii="jf open 粉圓 1.1" w:eastAsia="jf open 粉圓 1.1" w:hAnsi="jf open 粉圓 1.1" w:cs="芫荽"/>
          <w:b/>
          <w:bCs/>
        </w:rPr>
      </w:pPr>
      <w:r>
        <w:rPr>
          <w:rFonts w:ascii="jf open 粉圓 1.1" w:eastAsia="jf open 粉圓 1.1" w:hAnsi="jf open 粉圓 1.1" w:cs="芫荽" w:hint="eastAsia"/>
          <w:b/>
          <w:bCs/>
          <w:noProof/>
        </w:rPr>
        <w:lastRenderedPageBreak/>
        <mc:AlternateContent>
          <mc:Choice Requires="wpg">
            <w:drawing>
              <wp:inline distT="0" distB="0" distL="0" distR="0" wp14:anchorId="0C252EB3" wp14:editId="37D5395C">
                <wp:extent cx="5930900" cy="556895"/>
                <wp:effectExtent l="0" t="0" r="12700" b="14605"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0900" cy="556895"/>
                          <a:chOff x="0" y="0"/>
                          <a:chExt cx="5930900" cy="556895"/>
                        </a:xfrm>
                      </wpg:grpSpPr>
                      <wps:wsp>
                        <wps:cNvPr id="12" name="矩形: 圓角 12"/>
                        <wps:cNvSpPr/>
                        <wps:spPr>
                          <a:xfrm>
                            <a:off x="68179" y="62163"/>
                            <a:ext cx="5796000" cy="432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C3F4F3"/>
                          </a:solidFill>
                          <a:ln w="95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" name="圖形 8"/>
                        <wpg:cNvGrpSpPr/>
                        <wpg:grpSpPr>
                          <a:xfrm>
                            <a:off x="187912" y="59206"/>
                            <a:ext cx="5542651" cy="434957"/>
                            <a:chOff x="-1868343" y="-67736"/>
                            <a:chExt cx="10230382" cy="865577"/>
                          </a:xfrm>
                        </wpg:grpSpPr>
                        <wps:wsp>
                          <wps:cNvPr id="10" name="手繪多邊形: 圖案 10"/>
                          <wps:cNvSpPr/>
                          <wps:spPr>
                            <a:xfrm>
                              <a:off x="7660465" y="-66417"/>
                              <a:ext cx="701574" cy="864258"/>
                            </a:xfrm>
                            <a:custGeom>
                              <a:avLst/>
                              <a:gdLst>
                                <a:gd name="connsiteX0" fmla="*/ 482384 w 591888"/>
                                <a:gd name="connsiteY0" fmla="*/ 477408 h 729137"/>
                                <a:gd name="connsiteX1" fmla="*/ 484849 w 591888"/>
                                <a:gd name="connsiteY1" fmla="*/ 481097 h 729137"/>
                                <a:gd name="connsiteX2" fmla="*/ 577828 w 591888"/>
                                <a:gd name="connsiteY2" fmla="*/ 639955 h 729137"/>
                                <a:gd name="connsiteX3" fmla="*/ 590141 w 591888"/>
                                <a:gd name="connsiteY3" fmla="*/ 667047 h 729137"/>
                                <a:gd name="connsiteX4" fmla="*/ 548888 w 591888"/>
                                <a:gd name="connsiteY4" fmla="*/ 728614 h 729137"/>
                                <a:gd name="connsiteX5" fmla="*/ 39028 w 591888"/>
                                <a:gd name="connsiteY5" fmla="*/ 727998 h 729137"/>
                                <a:gd name="connsiteX6" fmla="*/ 31643 w 591888"/>
                                <a:gd name="connsiteY6" fmla="*/ 726150 h 729137"/>
                                <a:gd name="connsiteX7" fmla="*/ 30411 w 591888"/>
                                <a:gd name="connsiteY7" fmla="*/ 726150 h 729137"/>
                                <a:gd name="connsiteX8" fmla="*/ 26714 w 591888"/>
                                <a:gd name="connsiteY8" fmla="*/ 723686 h 729137"/>
                                <a:gd name="connsiteX9" fmla="*/ -993 w 591888"/>
                                <a:gd name="connsiteY9" fmla="*/ 681824 h 729137"/>
                                <a:gd name="connsiteX10" fmla="*/ 239 w 591888"/>
                                <a:gd name="connsiteY10" fmla="*/ 663350 h 729137"/>
                                <a:gd name="connsiteX11" fmla="*/ 18705 w 591888"/>
                                <a:gd name="connsiteY11" fmla="*/ 627642 h 729137"/>
                                <a:gd name="connsiteX12" fmla="*/ 103067 w 591888"/>
                                <a:gd name="connsiteY12" fmla="*/ 483561 h 729137"/>
                                <a:gd name="connsiteX13" fmla="*/ 105532 w 591888"/>
                                <a:gd name="connsiteY13" fmla="*/ 479872 h 729137"/>
                                <a:gd name="connsiteX14" fmla="*/ 156026 w 591888"/>
                                <a:gd name="connsiteY14" fmla="*/ 392439 h 729137"/>
                                <a:gd name="connsiteX15" fmla="*/ 158490 w 591888"/>
                                <a:gd name="connsiteY15" fmla="*/ 388744 h 729137"/>
                                <a:gd name="connsiteX16" fmla="*/ 221913 w 591888"/>
                                <a:gd name="connsiteY16" fmla="*/ 277917 h 729137"/>
                                <a:gd name="connsiteX17" fmla="*/ 221913 w 591888"/>
                                <a:gd name="connsiteY17" fmla="*/ 43949 h 729137"/>
                                <a:gd name="connsiteX18" fmla="*/ 202823 w 591888"/>
                                <a:gd name="connsiteY18" fmla="*/ 28556 h 729137"/>
                                <a:gd name="connsiteX19" fmla="*/ 175732 w 591888"/>
                                <a:gd name="connsiteY19" fmla="*/ 27324 h 729137"/>
                                <a:gd name="connsiteX20" fmla="*/ 178196 w 591888"/>
                                <a:gd name="connsiteY20" fmla="*/ 233 h 729137"/>
                                <a:gd name="connsiteX21" fmla="*/ 413416 w 591888"/>
                                <a:gd name="connsiteY21" fmla="*/ 1464 h 729137"/>
                                <a:gd name="connsiteX22" fmla="*/ 418961 w 591888"/>
                                <a:gd name="connsiteY22" fmla="*/ 21783 h 729137"/>
                                <a:gd name="connsiteX23" fmla="*/ 413416 w 591888"/>
                                <a:gd name="connsiteY23" fmla="*/ 27324 h 729137"/>
                                <a:gd name="connsiteX24" fmla="*/ 381397 w 591888"/>
                                <a:gd name="connsiteY24" fmla="*/ 29787 h 729137"/>
                                <a:gd name="connsiteX25" fmla="*/ 367235 w 591888"/>
                                <a:gd name="connsiteY25" fmla="*/ 46411 h 729137"/>
                                <a:gd name="connsiteX26" fmla="*/ 367235 w 591888"/>
                                <a:gd name="connsiteY26" fmla="*/ 277917 h 729137"/>
                                <a:gd name="connsiteX27" fmla="*/ 482384 w 591888"/>
                                <a:gd name="connsiteY27" fmla="*/ 477408 h 7291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591888" h="729137">
                                  <a:moveTo>
                                    <a:pt x="482384" y="477408"/>
                                  </a:moveTo>
                                  <a:cubicBezTo>
                                    <a:pt x="482291" y="479288"/>
                                    <a:pt x="483117" y="480520"/>
                                    <a:pt x="484849" y="481097"/>
                                  </a:cubicBezTo>
                                  <a:cubicBezTo>
                                    <a:pt x="515808" y="533977"/>
                                    <a:pt x="546799" y="586927"/>
                                    <a:pt x="577828" y="639955"/>
                                  </a:cubicBezTo>
                                  <a:cubicBezTo>
                                    <a:pt x="583263" y="648362"/>
                                    <a:pt x="587365" y="657392"/>
                                    <a:pt x="590141" y="667047"/>
                                  </a:cubicBezTo>
                                  <a:cubicBezTo>
                                    <a:pt x="592567" y="698809"/>
                                    <a:pt x="578811" y="719334"/>
                                    <a:pt x="548888" y="728614"/>
                                  </a:cubicBezTo>
                                  <a:cubicBezTo>
                                    <a:pt x="378932" y="728817"/>
                                    <a:pt x="208984" y="728614"/>
                                    <a:pt x="39028" y="727998"/>
                                  </a:cubicBezTo>
                                  <a:cubicBezTo>
                                    <a:pt x="36758" y="726610"/>
                                    <a:pt x="34294" y="725994"/>
                                    <a:pt x="31643" y="726150"/>
                                  </a:cubicBezTo>
                                  <a:cubicBezTo>
                                    <a:pt x="31229" y="726150"/>
                                    <a:pt x="30816" y="726150"/>
                                    <a:pt x="30411" y="726150"/>
                                  </a:cubicBezTo>
                                  <a:cubicBezTo>
                                    <a:pt x="29826" y="724419"/>
                                    <a:pt x="28594" y="723600"/>
                                    <a:pt x="26714" y="723686"/>
                                  </a:cubicBezTo>
                                  <a:cubicBezTo>
                                    <a:pt x="11071" y="714203"/>
                                    <a:pt x="1830" y="700244"/>
                                    <a:pt x="-993" y="681824"/>
                                  </a:cubicBezTo>
                                  <a:cubicBezTo>
                                    <a:pt x="-1921" y="675578"/>
                                    <a:pt x="-1508" y="669417"/>
                                    <a:pt x="239" y="663350"/>
                                  </a:cubicBezTo>
                                  <a:cubicBezTo>
                                    <a:pt x="5433" y="650904"/>
                                    <a:pt x="11586" y="639004"/>
                                    <a:pt x="18705" y="627642"/>
                                  </a:cubicBezTo>
                                  <a:cubicBezTo>
                                    <a:pt x="46865" y="579534"/>
                                    <a:pt x="74978" y="531513"/>
                                    <a:pt x="103067" y="483561"/>
                                  </a:cubicBezTo>
                                  <a:cubicBezTo>
                                    <a:pt x="104799" y="482984"/>
                                    <a:pt x="105625" y="481752"/>
                                    <a:pt x="105532" y="479872"/>
                                  </a:cubicBezTo>
                                  <a:cubicBezTo>
                                    <a:pt x="122056" y="450512"/>
                                    <a:pt x="138885" y="421371"/>
                                    <a:pt x="156026" y="392439"/>
                                  </a:cubicBezTo>
                                  <a:cubicBezTo>
                                    <a:pt x="157757" y="391856"/>
                                    <a:pt x="158576" y="390625"/>
                                    <a:pt x="158490" y="388744"/>
                                  </a:cubicBezTo>
                                  <a:cubicBezTo>
                                    <a:pt x="179358" y="351660"/>
                                    <a:pt x="200499" y="314718"/>
                                    <a:pt x="221913" y="277917"/>
                                  </a:cubicBezTo>
                                  <a:cubicBezTo>
                                    <a:pt x="222732" y="199928"/>
                                    <a:pt x="222732" y="121938"/>
                                    <a:pt x="221913" y="43949"/>
                                  </a:cubicBezTo>
                                  <a:cubicBezTo>
                                    <a:pt x="218139" y="35664"/>
                                    <a:pt x="211776" y="30533"/>
                                    <a:pt x="202823" y="28556"/>
                                  </a:cubicBezTo>
                                  <a:cubicBezTo>
                                    <a:pt x="193793" y="28145"/>
                                    <a:pt x="184762" y="27735"/>
                                    <a:pt x="175732" y="27324"/>
                                  </a:cubicBezTo>
                                  <a:cubicBezTo>
                                    <a:pt x="165196" y="17063"/>
                                    <a:pt x="166015" y="8032"/>
                                    <a:pt x="178196" y="233"/>
                                  </a:cubicBezTo>
                                  <a:cubicBezTo>
                                    <a:pt x="256655" y="-980"/>
                                    <a:pt x="335067" y="-570"/>
                                    <a:pt x="413416" y="1464"/>
                                  </a:cubicBezTo>
                                  <a:cubicBezTo>
                                    <a:pt x="420934" y="6519"/>
                                    <a:pt x="422782" y="13292"/>
                                    <a:pt x="418961" y="21783"/>
                                  </a:cubicBezTo>
                                  <a:cubicBezTo>
                                    <a:pt x="417113" y="23630"/>
                                    <a:pt x="415265" y="25477"/>
                                    <a:pt x="413416" y="27324"/>
                                  </a:cubicBezTo>
                                  <a:cubicBezTo>
                                    <a:pt x="402647" y="27434"/>
                                    <a:pt x="391979" y="28255"/>
                                    <a:pt x="381397" y="29787"/>
                                  </a:cubicBezTo>
                                  <a:cubicBezTo>
                                    <a:pt x="374526" y="33458"/>
                                    <a:pt x="369800" y="38999"/>
                                    <a:pt x="367235" y="46411"/>
                                  </a:cubicBezTo>
                                  <a:cubicBezTo>
                                    <a:pt x="366416" y="123580"/>
                                    <a:pt x="366416" y="200748"/>
                                    <a:pt x="367235" y="277917"/>
                                  </a:cubicBezTo>
                                  <a:cubicBezTo>
                                    <a:pt x="405322" y="344643"/>
                                    <a:pt x="443697" y="411139"/>
                                    <a:pt x="482384" y="47740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778" cap="flat">
                              <a:solidFill>
                                <a:schemeClr val="accent3"/>
                              </a:solidFill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手繪多邊形: 圖案 11"/>
                          <wps:cNvSpPr/>
                          <wps:spPr>
                            <a:xfrm>
                              <a:off x="7725603" y="493179"/>
                              <a:ext cx="572170" cy="248650"/>
                            </a:xfrm>
                            <a:custGeom>
                              <a:avLst/>
                              <a:gdLst>
                                <a:gd name="connsiteX0" fmla="*/ 203548 w 482714"/>
                                <a:gd name="connsiteY0" fmla="*/ 769 h 209775"/>
                                <a:gd name="connsiteX1" fmla="*/ 211791 w 482714"/>
                                <a:gd name="connsiteY1" fmla="*/ 1353 h 209775"/>
                                <a:gd name="connsiteX2" fmla="*/ 264819 w 482714"/>
                                <a:gd name="connsiteY2" fmla="*/ 17847 h 209775"/>
                                <a:gd name="connsiteX3" fmla="*/ 323736 w 482714"/>
                                <a:gd name="connsiteY3" fmla="*/ 22557 h 209775"/>
                                <a:gd name="connsiteX4" fmla="*/ 372631 w 482714"/>
                                <a:gd name="connsiteY4" fmla="*/ 17254 h 209775"/>
                                <a:gd name="connsiteX5" fmla="*/ 385007 w 482714"/>
                                <a:gd name="connsiteY5" fmla="*/ 20202 h 209775"/>
                                <a:gd name="connsiteX6" fmla="*/ 479858 w 482714"/>
                                <a:gd name="connsiteY6" fmla="*/ 175091 h 209775"/>
                                <a:gd name="connsiteX7" fmla="*/ 463949 w 482714"/>
                                <a:gd name="connsiteY7" fmla="*/ 209256 h 209775"/>
                                <a:gd name="connsiteX8" fmla="*/ 20912 w 482714"/>
                                <a:gd name="connsiteY8" fmla="*/ 208663 h 209775"/>
                                <a:gd name="connsiteX9" fmla="*/ 10306 w 482714"/>
                                <a:gd name="connsiteY9" fmla="*/ 206893 h 209775"/>
                                <a:gd name="connsiteX10" fmla="*/ -884 w 482714"/>
                                <a:gd name="connsiteY10" fmla="*/ 193940 h 209775"/>
                                <a:gd name="connsiteX11" fmla="*/ -884 w 482714"/>
                                <a:gd name="connsiteY11" fmla="*/ 178624 h 209775"/>
                                <a:gd name="connsiteX12" fmla="*/ 88664 w 482714"/>
                                <a:gd name="connsiteY12" fmla="*/ 18432 h 209775"/>
                                <a:gd name="connsiteX13" fmla="*/ 125776 w 482714"/>
                                <a:gd name="connsiteY13" fmla="*/ 1946 h 209775"/>
                                <a:gd name="connsiteX14" fmla="*/ 203548 w 482714"/>
                                <a:gd name="connsiteY14" fmla="*/ 769 h 209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482714" h="209775">
                                  <a:moveTo>
                                    <a:pt x="203548" y="769"/>
                                  </a:moveTo>
                                  <a:cubicBezTo>
                                    <a:pt x="206324" y="574"/>
                                    <a:pt x="209069" y="769"/>
                                    <a:pt x="211791" y="1353"/>
                                  </a:cubicBezTo>
                                  <a:cubicBezTo>
                                    <a:pt x="229322" y="7062"/>
                                    <a:pt x="247000" y="12560"/>
                                    <a:pt x="264819" y="17847"/>
                                  </a:cubicBezTo>
                                  <a:cubicBezTo>
                                    <a:pt x="284198" y="22502"/>
                                    <a:pt x="303834" y="24078"/>
                                    <a:pt x="323736" y="22557"/>
                                  </a:cubicBezTo>
                                  <a:cubicBezTo>
                                    <a:pt x="340112" y="21372"/>
                                    <a:pt x="356411" y="19601"/>
                                    <a:pt x="372631" y="17254"/>
                                  </a:cubicBezTo>
                                  <a:cubicBezTo>
                                    <a:pt x="377177" y="16841"/>
                                    <a:pt x="381303" y="17823"/>
                                    <a:pt x="385007" y="20202"/>
                                  </a:cubicBezTo>
                                  <a:cubicBezTo>
                                    <a:pt x="417658" y="71140"/>
                                    <a:pt x="449273" y="122773"/>
                                    <a:pt x="479858" y="175091"/>
                                  </a:cubicBezTo>
                                  <a:cubicBezTo>
                                    <a:pt x="484038" y="191070"/>
                                    <a:pt x="478735" y="202455"/>
                                    <a:pt x="463949" y="209256"/>
                                  </a:cubicBezTo>
                                  <a:cubicBezTo>
                                    <a:pt x="316265" y="209450"/>
                                    <a:pt x="168588" y="209256"/>
                                    <a:pt x="20912" y="208663"/>
                                  </a:cubicBezTo>
                                  <a:cubicBezTo>
                                    <a:pt x="17403" y="207844"/>
                                    <a:pt x="13870" y="207251"/>
                                    <a:pt x="10306" y="206893"/>
                                  </a:cubicBezTo>
                                  <a:cubicBezTo>
                                    <a:pt x="4941" y="204031"/>
                                    <a:pt x="1206" y="199718"/>
                                    <a:pt x="-884" y="193940"/>
                                  </a:cubicBezTo>
                                  <a:cubicBezTo>
                                    <a:pt x="-1672" y="188832"/>
                                    <a:pt x="-1672" y="183732"/>
                                    <a:pt x="-884" y="178624"/>
                                  </a:cubicBezTo>
                                  <a:cubicBezTo>
                                    <a:pt x="27977" y="124652"/>
                                    <a:pt x="57829" y="71257"/>
                                    <a:pt x="88664" y="18432"/>
                                  </a:cubicBezTo>
                                  <a:cubicBezTo>
                                    <a:pt x="98848" y="8263"/>
                                    <a:pt x="111216" y="2765"/>
                                    <a:pt x="125776" y="1946"/>
                                  </a:cubicBezTo>
                                  <a:cubicBezTo>
                                    <a:pt x="151635" y="-783"/>
                                    <a:pt x="177556" y="-1181"/>
                                    <a:pt x="203548" y="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8C8C8">
                                <a:alpha val="87000"/>
                              </a:srgbClr>
                            </a:solidFill>
                            <a:ln w="778" cap="flat">
                              <a:solidFill>
                                <a:schemeClr val="accent3"/>
                              </a:solidFill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手繪多邊形: 圖案 20"/>
                          <wps:cNvSpPr/>
                          <wps:spPr>
                            <a:xfrm>
                              <a:off x="-1868343" y="-67736"/>
                              <a:ext cx="701574" cy="864258"/>
                            </a:xfrm>
                            <a:custGeom>
                              <a:avLst/>
                              <a:gdLst>
                                <a:gd name="connsiteX0" fmla="*/ 482384 w 591888"/>
                                <a:gd name="connsiteY0" fmla="*/ 477408 h 729137"/>
                                <a:gd name="connsiteX1" fmla="*/ 484849 w 591888"/>
                                <a:gd name="connsiteY1" fmla="*/ 481097 h 729137"/>
                                <a:gd name="connsiteX2" fmla="*/ 577828 w 591888"/>
                                <a:gd name="connsiteY2" fmla="*/ 639955 h 729137"/>
                                <a:gd name="connsiteX3" fmla="*/ 590141 w 591888"/>
                                <a:gd name="connsiteY3" fmla="*/ 667047 h 729137"/>
                                <a:gd name="connsiteX4" fmla="*/ 548888 w 591888"/>
                                <a:gd name="connsiteY4" fmla="*/ 728614 h 729137"/>
                                <a:gd name="connsiteX5" fmla="*/ 39028 w 591888"/>
                                <a:gd name="connsiteY5" fmla="*/ 727998 h 729137"/>
                                <a:gd name="connsiteX6" fmla="*/ 31643 w 591888"/>
                                <a:gd name="connsiteY6" fmla="*/ 726150 h 729137"/>
                                <a:gd name="connsiteX7" fmla="*/ 30411 w 591888"/>
                                <a:gd name="connsiteY7" fmla="*/ 726150 h 729137"/>
                                <a:gd name="connsiteX8" fmla="*/ 26714 w 591888"/>
                                <a:gd name="connsiteY8" fmla="*/ 723686 h 729137"/>
                                <a:gd name="connsiteX9" fmla="*/ -993 w 591888"/>
                                <a:gd name="connsiteY9" fmla="*/ 681824 h 729137"/>
                                <a:gd name="connsiteX10" fmla="*/ 239 w 591888"/>
                                <a:gd name="connsiteY10" fmla="*/ 663350 h 729137"/>
                                <a:gd name="connsiteX11" fmla="*/ 18705 w 591888"/>
                                <a:gd name="connsiteY11" fmla="*/ 627642 h 729137"/>
                                <a:gd name="connsiteX12" fmla="*/ 103067 w 591888"/>
                                <a:gd name="connsiteY12" fmla="*/ 483561 h 729137"/>
                                <a:gd name="connsiteX13" fmla="*/ 105532 w 591888"/>
                                <a:gd name="connsiteY13" fmla="*/ 479872 h 729137"/>
                                <a:gd name="connsiteX14" fmla="*/ 156026 w 591888"/>
                                <a:gd name="connsiteY14" fmla="*/ 392439 h 729137"/>
                                <a:gd name="connsiteX15" fmla="*/ 158490 w 591888"/>
                                <a:gd name="connsiteY15" fmla="*/ 388744 h 729137"/>
                                <a:gd name="connsiteX16" fmla="*/ 221913 w 591888"/>
                                <a:gd name="connsiteY16" fmla="*/ 277917 h 729137"/>
                                <a:gd name="connsiteX17" fmla="*/ 221913 w 591888"/>
                                <a:gd name="connsiteY17" fmla="*/ 43949 h 729137"/>
                                <a:gd name="connsiteX18" fmla="*/ 202823 w 591888"/>
                                <a:gd name="connsiteY18" fmla="*/ 28556 h 729137"/>
                                <a:gd name="connsiteX19" fmla="*/ 175732 w 591888"/>
                                <a:gd name="connsiteY19" fmla="*/ 27324 h 729137"/>
                                <a:gd name="connsiteX20" fmla="*/ 178196 w 591888"/>
                                <a:gd name="connsiteY20" fmla="*/ 233 h 729137"/>
                                <a:gd name="connsiteX21" fmla="*/ 413416 w 591888"/>
                                <a:gd name="connsiteY21" fmla="*/ 1464 h 729137"/>
                                <a:gd name="connsiteX22" fmla="*/ 418961 w 591888"/>
                                <a:gd name="connsiteY22" fmla="*/ 21783 h 729137"/>
                                <a:gd name="connsiteX23" fmla="*/ 413416 w 591888"/>
                                <a:gd name="connsiteY23" fmla="*/ 27324 h 729137"/>
                                <a:gd name="connsiteX24" fmla="*/ 381397 w 591888"/>
                                <a:gd name="connsiteY24" fmla="*/ 29787 h 729137"/>
                                <a:gd name="connsiteX25" fmla="*/ 367235 w 591888"/>
                                <a:gd name="connsiteY25" fmla="*/ 46411 h 729137"/>
                                <a:gd name="connsiteX26" fmla="*/ 367235 w 591888"/>
                                <a:gd name="connsiteY26" fmla="*/ 277917 h 729137"/>
                                <a:gd name="connsiteX27" fmla="*/ 482384 w 591888"/>
                                <a:gd name="connsiteY27" fmla="*/ 477408 h 7291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591888" h="729137">
                                  <a:moveTo>
                                    <a:pt x="482384" y="477408"/>
                                  </a:moveTo>
                                  <a:cubicBezTo>
                                    <a:pt x="482291" y="479288"/>
                                    <a:pt x="483117" y="480520"/>
                                    <a:pt x="484849" y="481097"/>
                                  </a:cubicBezTo>
                                  <a:cubicBezTo>
                                    <a:pt x="515808" y="533977"/>
                                    <a:pt x="546799" y="586927"/>
                                    <a:pt x="577828" y="639955"/>
                                  </a:cubicBezTo>
                                  <a:cubicBezTo>
                                    <a:pt x="583263" y="648362"/>
                                    <a:pt x="587365" y="657392"/>
                                    <a:pt x="590141" y="667047"/>
                                  </a:cubicBezTo>
                                  <a:cubicBezTo>
                                    <a:pt x="592567" y="698809"/>
                                    <a:pt x="578811" y="719334"/>
                                    <a:pt x="548888" y="728614"/>
                                  </a:cubicBezTo>
                                  <a:cubicBezTo>
                                    <a:pt x="378932" y="728817"/>
                                    <a:pt x="208984" y="728614"/>
                                    <a:pt x="39028" y="727998"/>
                                  </a:cubicBezTo>
                                  <a:cubicBezTo>
                                    <a:pt x="36758" y="726610"/>
                                    <a:pt x="34294" y="725994"/>
                                    <a:pt x="31643" y="726150"/>
                                  </a:cubicBezTo>
                                  <a:cubicBezTo>
                                    <a:pt x="31229" y="726150"/>
                                    <a:pt x="30816" y="726150"/>
                                    <a:pt x="30411" y="726150"/>
                                  </a:cubicBezTo>
                                  <a:cubicBezTo>
                                    <a:pt x="29826" y="724419"/>
                                    <a:pt x="28594" y="723600"/>
                                    <a:pt x="26714" y="723686"/>
                                  </a:cubicBezTo>
                                  <a:cubicBezTo>
                                    <a:pt x="11071" y="714203"/>
                                    <a:pt x="1830" y="700244"/>
                                    <a:pt x="-993" y="681824"/>
                                  </a:cubicBezTo>
                                  <a:cubicBezTo>
                                    <a:pt x="-1921" y="675578"/>
                                    <a:pt x="-1508" y="669417"/>
                                    <a:pt x="239" y="663350"/>
                                  </a:cubicBezTo>
                                  <a:cubicBezTo>
                                    <a:pt x="5433" y="650904"/>
                                    <a:pt x="11586" y="639004"/>
                                    <a:pt x="18705" y="627642"/>
                                  </a:cubicBezTo>
                                  <a:cubicBezTo>
                                    <a:pt x="46865" y="579534"/>
                                    <a:pt x="74978" y="531513"/>
                                    <a:pt x="103067" y="483561"/>
                                  </a:cubicBezTo>
                                  <a:cubicBezTo>
                                    <a:pt x="104799" y="482984"/>
                                    <a:pt x="105625" y="481752"/>
                                    <a:pt x="105532" y="479872"/>
                                  </a:cubicBezTo>
                                  <a:cubicBezTo>
                                    <a:pt x="122056" y="450512"/>
                                    <a:pt x="138885" y="421371"/>
                                    <a:pt x="156026" y="392439"/>
                                  </a:cubicBezTo>
                                  <a:cubicBezTo>
                                    <a:pt x="157757" y="391856"/>
                                    <a:pt x="158576" y="390625"/>
                                    <a:pt x="158490" y="388744"/>
                                  </a:cubicBezTo>
                                  <a:cubicBezTo>
                                    <a:pt x="179358" y="351660"/>
                                    <a:pt x="200499" y="314718"/>
                                    <a:pt x="221913" y="277917"/>
                                  </a:cubicBezTo>
                                  <a:cubicBezTo>
                                    <a:pt x="222732" y="199928"/>
                                    <a:pt x="222732" y="121938"/>
                                    <a:pt x="221913" y="43949"/>
                                  </a:cubicBezTo>
                                  <a:cubicBezTo>
                                    <a:pt x="218139" y="35664"/>
                                    <a:pt x="211776" y="30533"/>
                                    <a:pt x="202823" y="28556"/>
                                  </a:cubicBezTo>
                                  <a:cubicBezTo>
                                    <a:pt x="193793" y="28145"/>
                                    <a:pt x="184762" y="27735"/>
                                    <a:pt x="175732" y="27324"/>
                                  </a:cubicBezTo>
                                  <a:cubicBezTo>
                                    <a:pt x="165196" y="17063"/>
                                    <a:pt x="166015" y="8032"/>
                                    <a:pt x="178196" y="233"/>
                                  </a:cubicBezTo>
                                  <a:cubicBezTo>
                                    <a:pt x="256655" y="-980"/>
                                    <a:pt x="335067" y="-570"/>
                                    <a:pt x="413416" y="1464"/>
                                  </a:cubicBezTo>
                                  <a:cubicBezTo>
                                    <a:pt x="420934" y="6519"/>
                                    <a:pt x="422782" y="13292"/>
                                    <a:pt x="418961" y="21783"/>
                                  </a:cubicBezTo>
                                  <a:cubicBezTo>
                                    <a:pt x="417113" y="23630"/>
                                    <a:pt x="415265" y="25477"/>
                                    <a:pt x="413416" y="27324"/>
                                  </a:cubicBezTo>
                                  <a:cubicBezTo>
                                    <a:pt x="402647" y="27434"/>
                                    <a:pt x="391979" y="28255"/>
                                    <a:pt x="381397" y="29787"/>
                                  </a:cubicBezTo>
                                  <a:cubicBezTo>
                                    <a:pt x="374526" y="33458"/>
                                    <a:pt x="369800" y="38999"/>
                                    <a:pt x="367235" y="46411"/>
                                  </a:cubicBezTo>
                                  <a:cubicBezTo>
                                    <a:pt x="366416" y="123580"/>
                                    <a:pt x="366416" y="200748"/>
                                    <a:pt x="367235" y="277917"/>
                                  </a:cubicBezTo>
                                  <a:cubicBezTo>
                                    <a:pt x="405322" y="344643"/>
                                    <a:pt x="443697" y="411139"/>
                                    <a:pt x="482384" y="47740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778" cap="flat">
                              <a:solidFill>
                                <a:schemeClr val="accent3"/>
                              </a:solidFill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手繪多邊形: 圖案 21"/>
                          <wps:cNvSpPr/>
                          <wps:spPr>
                            <a:xfrm>
                              <a:off x="-1803204" y="491860"/>
                              <a:ext cx="572170" cy="248650"/>
                            </a:xfrm>
                            <a:custGeom>
                              <a:avLst/>
                              <a:gdLst>
                                <a:gd name="connsiteX0" fmla="*/ 203548 w 482714"/>
                                <a:gd name="connsiteY0" fmla="*/ 769 h 209775"/>
                                <a:gd name="connsiteX1" fmla="*/ 211791 w 482714"/>
                                <a:gd name="connsiteY1" fmla="*/ 1353 h 209775"/>
                                <a:gd name="connsiteX2" fmla="*/ 264819 w 482714"/>
                                <a:gd name="connsiteY2" fmla="*/ 17847 h 209775"/>
                                <a:gd name="connsiteX3" fmla="*/ 323736 w 482714"/>
                                <a:gd name="connsiteY3" fmla="*/ 22557 h 209775"/>
                                <a:gd name="connsiteX4" fmla="*/ 372631 w 482714"/>
                                <a:gd name="connsiteY4" fmla="*/ 17254 h 209775"/>
                                <a:gd name="connsiteX5" fmla="*/ 385007 w 482714"/>
                                <a:gd name="connsiteY5" fmla="*/ 20202 h 209775"/>
                                <a:gd name="connsiteX6" fmla="*/ 479858 w 482714"/>
                                <a:gd name="connsiteY6" fmla="*/ 175091 h 209775"/>
                                <a:gd name="connsiteX7" fmla="*/ 463949 w 482714"/>
                                <a:gd name="connsiteY7" fmla="*/ 209256 h 209775"/>
                                <a:gd name="connsiteX8" fmla="*/ 20912 w 482714"/>
                                <a:gd name="connsiteY8" fmla="*/ 208663 h 209775"/>
                                <a:gd name="connsiteX9" fmla="*/ 10306 w 482714"/>
                                <a:gd name="connsiteY9" fmla="*/ 206893 h 209775"/>
                                <a:gd name="connsiteX10" fmla="*/ -884 w 482714"/>
                                <a:gd name="connsiteY10" fmla="*/ 193940 h 209775"/>
                                <a:gd name="connsiteX11" fmla="*/ -884 w 482714"/>
                                <a:gd name="connsiteY11" fmla="*/ 178624 h 209775"/>
                                <a:gd name="connsiteX12" fmla="*/ 88664 w 482714"/>
                                <a:gd name="connsiteY12" fmla="*/ 18432 h 209775"/>
                                <a:gd name="connsiteX13" fmla="*/ 125776 w 482714"/>
                                <a:gd name="connsiteY13" fmla="*/ 1946 h 209775"/>
                                <a:gd name="connsiteX14" fmla="*/ 203548 w 482714"/>
                                <a:gd name="connsiteY14" fmla="*/ 769 h 209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482714" h="209775">
                                  <a:moveTo>
                                    <a:pt x="203548" y="769"/>
                                  </a:moveTo>
                                  <a:cubicBezTo>
                                    <a:pt x="206324" y="574"/>
                                    <a:pt x="209069" y="769"/>
                                    <a:pt x="211791" y="1353"/>
                                  </a:cubicBezTo>
                                  <a:cubicBezTo>
                                    <a:pt x="229322" y="7062"/>
                                    <a:pt x="247000" y="12560"/>
                                    <a:pt x="264819" y="17847"/>
                                  </a:cubicBezTo>
                                  <a:cubicBezTo>
                                    <a:pt x="284198" y="22502"/>
                                    <a:pt x="303834" y="24078"/>
                                    <a:pt x="323736" y="22557"/>
                                  </a:cubicBezTo>
                                  <a:cubicBezTo>
                                    <a:pt x="340112" y="21372"/>
                                    <a:pt x="356411" y="19601"/>
                                    <a:pt x="372631" y="17254"/>
                                  </a:cubicBezTo>
                                  <a:cubicBezTo>
                                    <a:pt x="377177" y="16841"/>
                                    <a:pt x="381303" y="17823"/>
                                    <a:pt x="385007" y="20202"/>
                                  </a:cubicBezTo>
                                  <a:cubicBezTo>
                                    <a:pt x="417658" y="71140"/>
                                    <a:pt x="449273" y="122773"/>
                                    <a:pt x="479858" y="175091"/>
                                  </a:cubicBezTo>
                                  <a:cubicBezTo>
                                    <a:pt x="484038" y="191070"/>
                                    <a:pt x="478735" y="202455"/>
                                    <a:pt x="463949" y="209256"/>
                                  </a:cubicBezTo>
                                  <a:cubicBezTo>
                                    <a:pt x="316265" y="209450"/>
                                    <a:pt x="168588" y="209256"/>
                                    <a:pt x="20912" y="208663"/>
                                  </a:cubicBezTo>
                                  <a:cubicBezTo>
                                    <a:pt x="17403" y="207844"/>
                                    <a:pt x="13870" y="207251"/>
                                    <a:pt x="10306" y="206893"/>
                                  </a:cubicBezTo>
                                  <a:cubicBezTo>
                                    <a:pt x="4941" y="204031"/>
                                    <a:pt x="1206" y="199718"/>
                                    <a:pt x="-884" y="193940"/>
                                  </a:cubicBezTo>
                                  <a:cubicBezTo>
                                    <a:pt x="-1672" y="188832"/>
                                    <a:pt x="-1672" y="183732"/>
                                    <a:pt x="-884" y="178624"/>
                                  </a:cubicBezTo>
                                  <a:cubicBezTo>
                                    <a:pt x="27977" y="124652"/>
                                    <a:pt x="57829" y="71257"/>
                                    <a:pt x="88664" y="18432"/>
                                  </a:cubicBezTo>
                                  <a:cubicBezTo>
                                    <a:pt x="98848" y="8263"/>
                                    <a:pt x="111216" y="2765"/>
                                    <a:pt x="125776" y="1946"/>
                                  </a:cubicBezTo>
                                  <a:cubicBezTo>
                                    <a:pt x="151635" y="-783"/>
                                    <a:pt x="177556" y="-1181"/>
                                    <a:pt x="203548" y="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8C8C8">
                                <a:alpha val="86667"/>
                              </a:srgbClr>
                            </a:solidFill>
                            <a:ln w="778" cap="flat">
                              <a:solidFill>
                                <a:schemeClr val="accent3"/>
                              </a:solidFill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" name="文字方塊 14"/>
                        <wps:cNvSpPr txBox="1"/>
                        <wps:spPr>
                          <a:xfrm>
                            <a:off x="1314469" y="177940"/>
                            <a:ext cx="3302635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E56697" w14:textId="6837F13B" w:rsidR="00906AFC" w:rsidRPr="00B544CA" w:rsidRDefault="006163AC" w:rsidP="00906AFC">
                              <w:pPr>
                                <w:spacing w:line="400" w:lineRule="exact"/>
                                <w:jc w:val="center"/>
                                <w:rPr>
                                  <w:rFonts w:ascii="jf open 粉圓 1.1" w:eastAsia="jf open 粉圓 1.1" w:hAnsi="jf open 粉圓 1.1"/>
                                  <w:noProof/>
                                  <w:color w:val="000000" w:themeColor="text1"/>
                                  <w:sz w:val="40"/>
                                  <w:szCs w:val="4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163AC">
                                <w:rPr>
                                  <w:rFonts w:ascii="jf open 粉圓 1.1" w:eastAsia="jf open 粉圓 1.1" w:hAnsi="jf open 粉圓 1.1"/>
                                  <w:noProof/>
                                  <w:color w:val="000000" w:themeColor="text1"/>
                                  <w:sz w:val="40"/>
                                  <w:szCs w:val="4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史萊姆魔法學院</w:t>
                              </w:r>
                              <w:r>
                                <w:rPr>
                                  <w:rFonts w:ascii="jf open 粉圓 1.1" w:eastAsia="jf open 粉圓 1.1" w:hAnsi="jf open 粉圓 1.1" w:hint="eastAsia"/>
                                  <w:noProof/>
                                  <w:color w:val="000000" w:themeColor="text1"/>
                                  <w:sz w:val="40"/>
                                  <w:szCs w:val="4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：</w:t>
                              </w:r>
                              <w:r w:rsidRPr="006163AC">
                                <w:rPr>
                                  <w:rFonts w:ascii="jf open 粉圓 1.1" w:eastAsia="jf open 粉圓 1.1" w:hAnsi="jf open 粉圓 1.1"/>
                                  <w:noProof/>
                                  <w:color w:val="000000" w:themeColor="text1"/>
                                  <w:sz w:val="40"/>
                                  <w:szCs w:val="4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磁力的祕密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8" name="矩形: 圓角 18"/>
                        <wps:cNvSpPr/>
                        <wps:spPr>
                          <a:xfrm>
                            <a:off x="0" y="0"/>
                            <a:ext cx="5930900" cy="556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9525">
                            <a:solidFill>
                              <a:schemeClr val="accent3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252EB3" id="群組 19" o:spid="_x0000_s1027" style="width:467pt;height:43.85pt;mso-position-horizontal-relative:char;mso-position-vertical-relative:line" coordsize="59309,5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">
                <v:roundrect id="矩形: 圓角 12" o:spid="_x0000_s1028" style="position:absolute;left:681;top:621;width:57960;height:43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" fillcolor="#c3f4f3" stroked="f">
                  <v:stroke joinstyle="miter"/>
                </v:roundrect>
                <v:group id="圖形 8" o:spid="_x0000_s1029" style="position:absolute;left:1879;top:592;width:55426;height:4349" coordorigin="-18683,-677" coordsize="102303,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手繪多邊形: 圖案 10" o:spid="_x0000_s1030" style="position:absolute;left:76604;top:-664;width:7016;height:8642;visibility:visible;mso-wrap-style:square;v-text-anchor:middle" coordsize="591888,729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" path="m482384,477408v-93,1880,733,3112,2465,3689c515808,533977,546799,586927,577828,639955v5435,8407,9537,17437,12313,27092c592567,698809,578811,719334,548888,728614v-169956,203,-339904,,-509860,-616c36758,726610,34294,725994,31643,726150v-414,,-827,,-1232,c29826,724419,28594,723600,26714,723686,11071,714203,1830,700244,-993,681824v-928,-6246,-515,-12407,1232,-18474c5433,650904,11586,639004,18705,627642,46865,579534,74978,531513,103067,483561v1732,-577,2558,-1809,2465,-3689c122056,450512,138885,421371,156026,392439v1731,-583,2550,-1814,2464,-3695c179358,351660,200499,314718,221913,277917v819,-77989,819,-155979,,-233968c218139,35664,211776,30533,202823,28556v-9030,-411,-18061,-821,-27091,-1232c165196,17063,166015,8032,178196,233,256655,-980,335067,-570,413416,1464v7518,5055,9366,11828,5545,20319c417113,23630,415265,25477,413416,27324v-10769,110,-21437,931,-32019,2463c374526,33458,369800,38999,367235,46411v-819,77169,-819,154337,,231506c405322,344643,443697,411139,482384,477408xe" fillcolor="#f2f2f2 [3052]" strokecolor="#a5a5a5 [3206]" strokeweight=".02161mm">
                    <v:stroke joinstyle="miter"/>
                    <v:path arrowok="t" o:connecttype="custom" o:connectlocs="571777,565880;574699,570252;684908,758549;699503,790662;650605,863638;46260,862908;37507,860717;36047,860717;31665,857797;-1177,808177;283,786280;22171,743954;122167,573173;125089,568800;184940,465164;187861,460785;263037,329420;263037,52093;240409,33848;208298,32388;211218,276;490028,1735;496601,25820;490028,32388;452076,35307;435289,55012;435289,329420;571777,565880" o:connectangles="0,0,0,0,0,0,0,0,0,0,0,0,0,0,0,0,0,0,0,0,0,0,0,0,0,0,0,0"/>
                  </v:shape>
                  <v:shape id="手繪多邊形: 圖案 11" o:spid="_x0000_s1031" style="position:absolute;left:77256;top:4931;width:5721;height:2487;visibility:visible;mso-wrap-style:square;v-text-anchor:middle" coordsize="482714,2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" path="m203548,769v2776,-195,5521,,8243,584c229322,7062,247000,12560,264819,17847v19379,4655,39015,6231,58917,4710c340112,21372,356411,19601,372631,17254v4546,-413,8672,569,12376,2948c417658,71140,449273,122773,479858,175091v4180,15979,-1123,27364,-15909,34165c316265,209450,168588,209256,20912,208663v-3509,-819,-7042,-1412,-10606,-1770c4941,204031,1206,199718,-884,193940v-788,-5108,-788,-10208,,-15316c27977,124652,57829,71257,88664,18432,98848,8263,111216,2765,125776,1946,151635,-783,177556,-1181,203548,769xe" fillcolor="#28c8c8" strokecolor="#a5a5a5 [3206]" strokeweight=".02161mm">
                    <v:fill opacity="57054f"/>
                    <v:stroke joinstyle="miter"/>
                    <v:path arrowok="t" o:connecttype="custom" o:connectlocs="241269,912;251040,1604;313895,21154;383730,26737;441687,20451;456356,23946;568785,207538;549927,248035;24787,247332;12216,245234;-1048,229880;-1048,211726;105095,21848;149085,2307;241269,912" o:connectangles="0,0,0,0,0,0,0,0,0,0,0,0,0,0,0"/>
                  </v:shape>
                  <v:shape id="手繪多邊形: 圖案 20" o:spid="_x0000_s1032" style="position:absolute;left:-18683;top:-677;width:7016;height:8642;visibility:visible;mso-wrap-style:square;v-text-anchor:middle" coordsize="591888,729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" path="m482384,477408v-93,1880,733,3112,2465,3689c515808,533977,546799,586927,577828,639955v5435,8407,9537,17437,12313,27092c592567,698809,578811,719334,548888,728614v-169956,203,-339904,,-509860,-616c36758,726610,34294,725994,31643,726150v-414,,-827,,-1232,c29826,724419,28594,723600,26714,723686,11071,714203,1830,700244,-993,681824v-928,-6246,-515,-12407,1232,-18474c5433,650904,11586,639004,18705,627642,46865,579534,74978,531513,103067,483561v1732,-577,2558,-1809,2465,-3689c122056,450512,138885,421371,156026,392439v1731,-583,2550,-1814,2464,-3695c179358,351660,200499,314718,221913,277917v819,-77989,819,-155979,,-233968c218139,35664,211776,30533,202823,28556v-9030,-411,-18061,-821,-27091,-1232c165196,17063,166015,8032,178196,233,256655,-980,335067,-570,413416,1464v7518,5055,9366,11828,5545,20319c417113,23630,415265,25477,413416,27324v-10769,110,-21437,931,-32019,2463c374526,33458,369800,38999,367235,46411v-819,77169,-819,154337,,231506c405322,344643,443697,411139,482384,477408xe" fillcolor="#f2f2f2 [3052]" strokecolor="#a5a5a5 [3206]" strokeweight=".02161mm">
                    <v:stroke joinstyle="miter"/>
                    <v:path arrowok="t" o:connecttype="custom" o:connectlocs="571777,565880;574699,570252;684908,758549;699503,790662;650605,863638;46260,862908;37507,860717;36047,860717;31665,857797;-1177,808177;283,786280;22171,743954;122167,573173;125089,568800;184940,465164;187861,460785;263037,329420;263037,52093;240409,33848;208298,32388;211218,276;490028,1735;496601,25820;490028,32388;452076,35307;435289,55012;435289,329420;571777,565880" o:connectangles="0,0,0,0,0,0,0,0,0,0,0,0,0,0,0,0,0,0,0,0,0,0,0,0,0,0,0,0"/>
                  </v:shape>
                  <v:shape id="手繪多邊形: 圖案 21" o:spid="_x0000_s1033" style="position:absolute;left:-18032;top:4918;width:5722;height:2487;visibility:visible;mso-wrap-style:square;v-text-anchor:middle" coordsize="482714,2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" path="m203548,769v2776,-195,5521,,8243,584c229322,7062,247000,12560,264819,17847v19379,4655,39015,6231,58917,4710c340112,21372,356411,19601,372631,17254v4546,-413,8672,569,12376,2948c417658,71140,449273,122773,479858,175091v4180,15979,-1123,27364,-15909,34165c316265,209450,168588,209256,20912,208663v-3509,-819,-7042,-1412,-10606,-1770c4941,204031,1206,199718,-884,193940v-788,-5108,-788,-10208,,-15316c27977,124652,57829,71257,88664,18432,98848,8263,111216,2765,125776,1946,151635,-783,177556,-1181,203548,769xe" fillcolor="#28c8c8" strokecolor="#a5a5a5 [3206]" strokeweight=".02161mm">
                    <v:fill opacity="56797f"/>
                    <v:stroke joinstyle="miter"/>
                    <v:path arrowok="t" o:connecttype="custom" o:connectlocs="241269,912;251040,1604;313895,21154;383730,26737;441687,20451;456356,23946;568785,207538;549927,248035;24787,247332;12216,245234;-1048,229880;-1048,211726;105095,21848;149085,2307;241269,912" o:connectangles="0,0,0,0,0,0,0,0,0,0,0,0,0,0,0"/>
                  </v:shape>
                </v:group>
                <v:shape id="文字方塊 14" o:spid="_x0000_s1034" type="#_x0000_t202" style="position:absolute;left:13144;top:1779;width:33027;height:254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" filled="f" stroked="f">
                  <v:textbox style="mso-fit-shape-to-text:t" inset="0,0,0,0">
                    <w:txbxContent>
                      <w:p w14:paraId="2DE56697" w14:textId="6837F13B" w:rsidR="00906AFC" w:rsidRPr="00B544CA" w:rsidRDefault="006163AC" w:rsidP="00906AFC">
                        <w:pPr>
                          <w:spacing w:line="400" w:lineRule="exact"/>
                          <w:jc w:val="center"/>
                          <w:rPr>
                            <w:rFonts w:ascii="jf open 粉圓 1.1" w:eastAsia="jf open 粉圓 1.1" w:hAnsi="jf open 粉圓 1.1"/>
                            <w:noProof/>
                            <w:color w:val="000000" w:themeColor="text1"/>
                            <w:sz w:val="40"/>
                            <w:szCs w:val="4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6163AC">
                          <w:rPr>
                            <w:rFonts w:ascii="jf open 粉圓 1.1" w:eastAsia="jf open 粉圓 1.1" w:hAnsi="jf open 粉圓 1.1"/>
                            <w:noProof/>
                            <w:color w:val="000000" w:themeColor="text1"/>
                            <w:sz w:val="40"/>
                            <w:szCs w:val="4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史萊姆魔法學院</w:t>
                        </w:r>
                        <w:r>
                          <w:rPr>
                            <w:rFonts w:ascii="jf open 粉圓 1.1" w:eastAsia="jf open 粉圓 1.1" w:hAnsi="jf open 粉圓 1.1" w:hint="eastAsia"/>
                            <w:noProof/>
                            <w:color w:val="000000" w:themeColor="text1"/>
                            <w:sz w:val="40"/>
                            <w:szCs w:val="4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：</w:t>
                        </w:r>
                        <w:r w:rsidRPr="006163AC">
                          <w:rPr>
                            <w:rFonts w:ascii="jf open 粉圓 1.1" w:eastAsia="jf open 粉圓 1.1" w:hAnsi="jf open 粉圓 1.1"/>
                            <w:noProof/>
                            <w:color w:val="000000" w:themeColor="text1"/>
                            <w:sz w:val="40"/>
                            <w:szCs w:val="4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磁力的祕密</w:t>
                        </w:r>
                      </w:p>
                    </w:txbxContent>
                  </v:textbox>
                </v:shape>
                <v:roundrect id="矩形: 圓角 18" o:spid="_x0000_s1035" style="position:absolute;width:59309;height:5568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" filled="f" strokecolor="#525252 [1606]">
                  <v:stroke joinstyle="miter"/>
                </v:roundrect>
                <w10:anchorlock/>
              </v:group>
            </w:pict>
          </mc:Fallback>
        </mc:AlternateContent>
      </w:r>
    </w:p>
    <w:p w14:paraId="218CC05F" w14:textId="6AC0F37F" w:rsidR="00906AFC" w:rsidRDefault="003C53D6" w:rsidP="009A7D95">
      <w:pPr>
        <w:jc w:val="right"/>
        <w:rPr>
          <w:rFonts w:ascii="jf open 粉圓 1.1" w:eastAsia="jf open 粉圓 1.1" w:hAnsi="jf open 粉圓 1.1" w:cs="芫荽"/>
        </w:rPr>
      </w:pPr>
      <w:r w:rsidRPr="00906AFC">
        <w:rPr>
          <w:rFonts w:ascii="jf open 粉圓 1.1" w:eastAsia="jf open 粉圓 1.1" w:hAnsi="jf open 粉圓 1.1" w:cs="芫荽"/>
          <w:noProof/>
          <w:bdr w:val="single" w:sz="4" w:space="0" w:color="auto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3770CD2A" wp14:editId="445378CD">
                <wp:simplePos x="0" y="0"/>
                <wp:positionH relativeFrom="margin">
                  <wp:align>left</wp:align>
                </wp:positionH>
                <wp:positionV relativeFrom="margin">
                  <wp:posOffset>746125</wp:posOffset>
                </wp:positionV>
                <wp:extent cx="2459355" cy="323850"/>
                <wp:effectExtent l="0" t="0" r="17145" b="0"/>
                <wp:wrapNone/>
                <wp:docPr id="123" name="群組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9355" cy="323850"/>
                          <a:chOff x="0" y="0"/>
                          <a:chExt cx="2459355" cy="324000"/>
                        </a:xfrm>
                      </wpg:grpSpPr>
                      <wps:wsp>
                        <wps:cNvPr id="124" name="文字方塊 124"/>
                        <wps:cNvSpPr txBox="1"/>
                        <wps:spPr>
                          <a:xfrm>
                            <a:off x="424815" y="31131"/>
                            <a:ext cx="2034540" cy="26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BCB96E" w14:textId="5E9B4275" w:rsidR="00906AFC" w:rsidRPr="00A9106A" w:rsidRDefault="006163AC" w:rsidP="00906AFC">
                              <w:pPr>
                                <w:spacing w:line="320" w:lineRule="exact"/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163AC"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今天我們要探索什麼？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橢圓 125"/>
                        <wps:cNvSpPr/>
                        <wps:spPr>
                          <a:xfrm>
                            <a:off x="0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28C8C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227E49" w14:textId="7354854C" w:rsidR="00906AFC" w:rsidRPr="0019125E" w:rsidRDefault="00906AFC" w:rsidP="00906AFC">
                              <w:pPr>
                                <w:spacing w:line="400" w:lineRule="exact"/>
                                <w:jc w:val="center"/>
                                <w:rPr>
                                  <w:rFonts w:ascii="Arial Black" w:hAnsi="Arial Black"/>
                                  <w:sz w:val="40"/>
                                  <w:szCs w:val="36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sz w:val="40"/>
                                  <w:szCs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0CD2A" id="群組 123" o:spid="_x0000_s1036" style="position:absolute;left:0;text-align:left;margin-left:0;margin-top:58.75pt;width:193.65pt;height:25.5pt;z-index:251641856;mso-position-horizontal:left;mso-position-horizontal-relative:margin;mso-position-vertical-relative:margin" coordsize="24593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">
                <v:shape id="文字方塊 124" o:spid="_x0000_s1037" type="#_x0000_t202" style="position:absolute;left:4248;top:311;width:20345;height:26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" filled="f" stroked="f">
                  <v:textbox inset="0,0,0,0">
                    <w:txbxContent>
                      <w:p w14:paraId="2FBCB96E" w14:textId="5E9B4275" w:rsidR="00906AFC" w:rsidRPr="00A9106A" w:rsidRDefault="006163AC" w:rsidP="00906AFC">
                        <w:pPr>
                          <w:spacing w:line="320" w:lineRule="exact"/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6163AC"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今天我們要探索什麼？</w:t>
                        </w:r>
                      </w:p>
                    </w:txbxContent>
                  </v:textbox>
                </v:shape>
                <v:oval id="橢圓 125" o:spid="_x0000_s1038" style="position:absolute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" fillcolor="#28c8c8" stroked="f" strokeweight="1pt">
                  <v:stroke joinstyle="miter"/>
                  <v:textbox inset="0,0,0,0">
                    <w:txbxContent>
                      <w:p w14:paraId="76227E49" w14:textId="7354854C" w:rsidR="00906AFC" w:rsidRPr="0019125E" w:rsidRDefault="00906AFC" w:rsidP="00906AFC">
                        <w:pPr>
                          <w:spacing w:line="400" w:lineRule="exact"/>
                          <w:jc w:val="center"/>
                          <w:rPr>
                            <w:rFonts w:ascii="Arial Black" w:hAnsi="Arial Black"/>
                            <w:sz w:val="40"/>
                            <w:szCs w:val="36"/>
                          </w:rPr>
                        </w:pPr>
                        <w:r>
                          <w:rPr>
                            <w:rFonts w:ascii="Arial Black" w:hAnsi="Arial Black" w:hint="eastAsia"/>
                            <w:sz w:val="40"/>
                            <w:szCs w:val="36"/>
                          </w:rPr>
                          <w:t>1</w:t>
                        </w:r>
                      </w:p>
                    </w:txbxContent>
                  </v:textbox>
                </v:oval>
                <w10:wrap anchorx="margin" anchory="margin"/>
              </v:group>
            </w:pict>
          </mc:Fallback>
        </mc:AlternateContent>
      </w:r>
    </w:p>
    <w:p w14:paraId="1616F00C" w14:textId="1E5BD3E5" w:rsidR="005E203D" w:rsidRDefault="006163AC" w:rsidP="00293A06">
      <w:pPr>
        <w:pStyle w:val="a8"/>
        <w:spacing w:after="120" w:line="400" w:lineRule="exact"/>
        <w:rPr>
          <w:rFonts w:ascii="jf open 粉圓 1.1" w:eastAsia="jf open 粉圓 1.1" w:hAnsi="jf open 粉圓 1.1" w:cs="芫荽"/>
        </w:rPr>
      </w:pPr>
      <w:r>
        <w:rPr>
          <w:rFonts w:ascii="jf open 粉圓 1.1" w:eastAsia="jf open 粉圓 1.1" w:hAnsi="jf open 粉圓 1.1" w:cs="芫荽" w:hint="eastAsia"/>
        </w:rPr>
        <w:t xml:space="preserve">　　</w:t>
      </w:r>
      <w:r w:rsidRPr="006163AC">
        <w:rPr>
          <w:rFonts w:ascii="jf open 粉圓 1.1" w:eastAsia="jf open 粉圓 1.1" w:hAnsi="jf open 粉圓 1.1" w:cs="芫荽"/>
        </w:rPr>
        <w:t>今天你會親手做一團「磁力史萊姆」。它平常軟軟的，但磁鐵一靠近，它就會像活過來一樣爬向磁鐵！我們要一邊玩，一邊像科學家一樣找出背後的祕密。</w:t>
      </w:r>
    </w:p>
    <w:tbl>
      <w:tblPr>
        <w:tblStyle w:val="a9"/>
        <w:tblW w:w="0" w:type="auto"/>
        <w:tblInd w:w="480" w:type="dxa"/>
        <w:tblLook w:val="04A0" w:firstRow="1" w:lastRow="0" w:firstColumn="1" w:lastColumn="0" w:noHBand="0" w:noVBand="1"/>
      </w:tblPr>
      <w:tblGrid>
        <w:gridCol w:w="8859"/>
      </w:tblGrid>
      <w:tr w:rsidR="006163AC" w14:paraId="2570C01F" w14:textId="77777777" w:rsidTr="00CE602C">
        <w:tc>
          <w:tcPr>
            <w:tcW w:w="9344" w:type="dxa"/>
            <w:tcBorders>
              <w:top w:val="nil"/>
              <w:left w:val="single" w:sz="12" w:space="0" w:color="28C8C8"/>
              <w:bottom w:val="nil"/>
              <w:right w:val="nil"/>
            </w:tcBorders>
            <w:shd w:val="clear" w:color="auto" w:fill="C3F4F3"/>
          </w:tcPr>
          <w:p w14:paraId="065C7E95" w14:textId="2A4D2FCD" w:rsidR="006163AC" w:rsidRDefault="006163AC" w:rsidP="00293A06">
            <w:pPr>
              <w:pStyle w:val="a8"/>
              <w:spacing w:after="120" w:line="400" w:lineRule="exact"/>
              <w:ind w:leftChars="0" w:left="0"/>
              <w:rPr>
                <w:rFonts w:ascii="jf open 粉圓 1.1" w:eastAsia="jf open 粉圓 1.1" w:hAnsi="jf open 粉圓 1.1" w:cs="芫荽"/>
              </w:rPr>
            </w:pPr>
            <w:r w:rsidRPr="00CE602C">
              <w:rPr>
                <w:rFonts w:ascii="jf open 粉圓 1.1" w:eastAsia="jf open 粉圓 1.1" w:hAnsi="jf open 粉圓 1.1" w:cs="芫荽" w:hint="eastAsia"/>
                <w:color w:val="28C8C8"/>
                <w:sz w:val="22"/>
                <w:szCs w:val="22"/>
              </w:rPr>
              <w:t>先猜猜看：</w:t>
            </w:r>
            <w:r w:rsidRPr="006163AC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還沒做之前，你覺得為什麼史萊姆會被磁鐵吸住呢？寫下你的猜測：</w:t>
            </w:r>
          </w:p>
        </w:tc>
      </w:tr>
    </w:tbl>
    <w:p w14:paraId="052F3F1E" w14:textId="6E2F89F6" w:rsidR="00DC27FD" w:rsidRDefault="007C1A4E" w:rsidP="00293A06">
      <w:pPr>
        <w:pStyle w:val="a8"/>
        <w:spacing w:after="120" w:line="400" w:lineRule="exact"/>
        <w:rPr>
          <w:rFonts w:ascii="jf open 粉圓 1.1" w:eastAsia="jf open 粉圓 1.1" w:hAnsi="jf open 粉圓 1.1" w:cs="芫荽" w:hint="eastAsia"/>
        </w:rPr>
      </w:pPr>
      <w:r w:rsidRPr="00906AFC">
        <w:rPr>
          <w:rFonts w:ascii="jf open 粉圓 1.1" w:eastAsia="jf open 粉圓 1.1" w:hAnsi="jf open 粉圓 1.1" w:cs="芫荽"/>
          <w:noProof/>
          <w:bdr w:val="single" w:sz="4" w:space="0" w:color="auto"/>
        </w:rPr>
        <mc:AlternateContent>
          <mc:Choice Requires="wpg">
            <w:drawing>
              <wp:anchor distT="0" distB="0" distL="114300" distR="114300" simplePos="0" relativeHeight="251864064" behindDoc="0" locked="0" layoutInCell="1" allowOverlap="1" wp14:anchorId="2AA87EB8" wp14:editId="30CC8EF1">
                <wp:simplePos x="0" y="0"/>
                <wp:positionH relativeFrom="margin">
                  <wp:align>left</wp:align>
                </wp:positionH>
                <wp:positionV relativeFrom="margin">
                  <wp:posOffset>2170209</wp:posOffset>
                </wp:positionV>
                <wp:extent cx="2457450" cy="323850"/>
                <wp:effectExtent l="0" t="0" r="0" b="0"/>
                <wp:wrapNone/>
                <wp:docPr id="330296118" name="群組 330296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7450" cy="323850"/>
                          <a:chOff x="0" y="0"/>
                          <a:chExt cx="2457450" cy="324000"/>
                        </a:xfrm>
                      </wpg:grpSpPr>
                      <wps:wsp>
                        <wps:cNvPr id="228647460" name="文字方塊 228647460"/>
                        <wps:cNvSpPr txBox="1"/>
                        <wps:spPr>
                          <a:xfrm>
                            <a:off x="424815" y="31131"/>
                            <a:ext cx="2032635" cy="26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86DA00" w14:textId="43CE93E3" w:rsidR="00D24C22" w:rsidRPr="00A9106A" w:rsidRDefault="006163AC" w:rsidP="00906AFC">
                              <w:pPr>
                                <w:spacing w:line="320" w:lineRule="exact"/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163AC"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我的材料（打勾確認）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149164" name="橢圓 319149164"/>
                        <wps:cNvSpPr/>
                        <wps:spPr>
                          <a:xfrm>
                            <a:off x="0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28C8C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6611FC" w14:textId="5AEED829" w:rsidR="00D24C22" w:rsidRPr="0019125E" w:rsidRDefault="00D24C22" w:rsidP="00906AFC">
                              <w:pPr>
                                <w:spacing w:line="400" w:lineRule="exact"/>
                                <w:jc w:val="center"/>
                                <w:rPr>
                                  <w:rFonts w:ascii="Arial Black" w:hAnsi="Arial Black"/>
                                  <w:sz w:val="40"/>
                                  <w:szCs w:val="36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sz w:val="40"/>
                                  <w:szCs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A87EB8" id="群組 330296118" o:spid="_x0000_s1039" style="position:absolute;left:0;text-align:left;margin-left:0;margin-top:170.9pt;width:193.5pt;height:25.5pt;z-index:251864064;mso-position-horizontal:left;mso-position-horizontal-relative:margin;mso-position-vertical-relative:margin;mso-width-relative:margin;mso-height-relative:margin" coordsize="24574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28647460" o:spid="_x0000_s1040" type="#_x0000_t202" style="position:absolute;left:4248;top:311;width:20326;height:26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" filled="f" stroked="f">
                  <v:textbox inset="0,0,0,0">
                    <w:txbxContent>
                      <w:p w14:paraId="6786DA00" w14:textId="43CE93E3" w:rsidR="00D24C22" w:rsidRPr="00A9106A" w:rsidRDefault="006163AC" w:rsidP="00906AFC">
                        <w:pPr>
                          <w:spacing w:line="320" w:lineRule="exact"/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6163AC"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我的材料（打勾確認）</w:t>
                        </w:r>
                      </w:p>
                    </w:txbxContent>
                  </v:textbox>
                </v:shape>
                <v:oval id="橢圓 319149164" o:spid="_x0000_s1041" style="position:absolute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" fillcolor="#28c8c8" stroked="f" strokeweight="1pt">
                  <v:stroke joinstyle="miter"/>
                  <v:textbox inset="0,0,0,0">
                    <w:txbxContent>
                      <w:p w14:paraId="3B6611FC" w14:textId="5AEED829" w:rsidR="00D24C22" w:rsidRPr="0019125E" w:rsidRDefault="00D24C22" w:rsidP="00906AFC">
                        <w:pPr>
                          <w:spacing w:line="400" w:lineRule="exact"/>
                          <w:jc w:val="center"/>
                          <w:rPr>
                            <w:rFonts w:ascii="Arial Black" w:hAnsi="Arial Black"/>
                            <w:sz w:val="40"/>
                            <w:szCs w:val="36"/>
                          </w:rPr>
                        </w:pPr>
                        <w:r>
                          <w:rPr>
                            <w:rFonts w:ascii="Arial Black" w:hAnsi="Arial Black" w:hint="eastAsia"/>
                            <w:sz w:val="40"/>
                            <w:szCs w:val="36"/>
                          </w:rPr>
                          <w:t>2</w:t>
                        </w:r>
                      </w:p>
                    </w:txbxContent>
                  </v:textbox>
                </v:oval>
                <w10:wrap anchorx="margin" anchory="margin"/>
              </v:group>
            </w:pict>
          </mc:Fallback>
        </mc:AlternateContent>
      </w:r>
    </w:p>
    <w:p w14:paraId="25DF9AAD" w14:textId="1F45D623" w:rsidR="00D24C22" w:rsidRDefault="00D24C22" w:rsidP="009A7D95">
      <w:pPr>
        <w:spacing w:line="400" w:lineRule="exact"/>
        <w:rPr>
          <w:rFonts w:ascii="jf open 粉圓 1.1" w:eastAsia="jf open 粉圓 1.1" w:hAnsi="jf open 粉圓 1.1" w:cs="芫荽" w:hint="eastAsia"/>
        </w:rPr>
      </w:pPr>
      <w:r w:rsidRPr="006140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66875807" wp14:editId="61E21343">
                <wp:simplePos x="0" y="0"/>
                <wp:positionH relativeFrom="margin">
                  <wp:align>center</wp:align>
                </wp:positionH>
                <wp:positionV relativeFrom="paragraph">
                  <wp:posOffset>219710</wp:posOffset>
                </wp:positionV>
                <wp:extent cx="5689600" cy="4451350"/>
                <wp:effectExtent l="0" t="0" r="25400" b="25400"/>
                <wp:wrapNone/>
                <wp:docPr id="231" name="矩形: 圓角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600" cy="4451350"/>
                        </a:xfrm>
                        <a:prstGeom prst="roundRect">
                          <a:avLst>
                            <a:gd name="adj" fmla="val 2346"/>
                          </a:avLst>
                        </a:prstGeom>
                        <a:solidFill>
                          <a:srgbClr val="C3F4F3"/>
                        </a:solidFill>
                        <a:ln w="6350">
                          <a:solidFill>
                            <a:srgbClr val="28C8C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302955" w14:textId="5B716EAC" w:rsidR="00BA33F3" w:rsidRDefault="00BA33F3" w:rsidP="00BA33F3">
                            <w:pPr>
                              <w:jc w:val="center"/>
                            </w:pPr>
                            <w:r>
                              <w:rPr>
                                <w:rFonts w:ascii="jf open 粉圓 1.1" w:eastAsia="jf open 粉圓 1.1" w:hAnsi="jf open 粉圓 1.1" w:cs="芫荽" w:hint="eastAsia"/>
                                <w:szCs w:val="24"/>
                              </w:rPr>
                              <w:t>1雙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875807" id="矩形: 圓角 231" o:spid="_x0000_s1042" style="position:absolute;margin-left:0;margin-top:17.3pt;width:448pt;height:350.5pt;z-index:-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5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" fillcolor="#c3f4f3" strokecolor="#28c8c8" strokeweight=".5pt">
                <v:stroke joinstyle="miter"/>
                <v:textbox>
                  <w:txbxContent>
                    <w:p w14:paraId="3B302955" w14:textId="5B716EAC" w:rsidR="00BA33F3" w:rsidRDefault="00BA33F3" w:rsidP="00BA33F3">
                      <w:pPr>
                        <w:jc w:val="center"/>
                      </w:pPr>
                      <w:r>
                        <w:rPr>
                          <w:rFonts w:ascii="jf open 粉圓 1.1" w:eastAsia="jf open 粉圓 1.1" w:hAnsi="jf open 粉圓 1.1" w:cs="芫荽" w:hint="eastAsia"/>
                          <w:szCs w:val="24"/>
                        </w:rPr>
                        <w:t>1雙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694"/>
        <w:gridCol w:w="3118"/>
        <w:gridCol w:w="2972"/>
      </w:tblGrid>
      <w:tr w:rsidR="00D24C22" w:rsidRPr="00F43F1D" w14:paraId="2803F366" w14:textId="77777777" w:rsidTr="00D24C22">
        <w:trPr>
          <w:jc w:val="center"/>
        </w:trPr>
        <w:tc>
          <w:tcPr>
            <w:tcW w:w="2694" w:type="dxa"/>
            <w:vAlign w:val="center"/>
          </w:tcPr>
          <w:p w14:paraId="051B88D0" w14:textId="4F66D358" w:rsidR="00D24C22" w:rsidRPr="00EE696B" w:rsidRDefault="00D24C22" w:rsidP="00D24C22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 w:rsidRPr="00EE696B">
              <w:rPr>
                <w:rFonts w:ascii="jf open 粉圓 1.1" w:eastAsia="jf open 粉圓 1.1" w:hAnsi="jf open 粉圓 1.1"/>
                <w:sz w:val="24"/>
                <w:szCs w:val="24"/>
              </w:rPr>
              <w:t>材料名稱</w:t>
            </w:r>
          </w:p>
        </w:tc>
        <w:tc>
          <w:tcPr>
            <w:tcW w:w="3118" w:type="dxa"/>
            <w:vAlign w:val="center"/>
          </w:tcPr>
          <w:p w14:paraId="0C5C4744" w14:textId="65409C5B" w:rsidR="00D24C22" w:rsidRPr="00EE696B" w:rsidRDefault="00D24C22" w:rsidP="00D24C22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 w:rsidRPr="00EE696B">
              <w:rPr>
                <w:rFonts w:ascii="jf open 粉圓 1.1" w:eastAsia="jf open 粉圓 1.1" w:hAnsi="jf open 粉圓 1.1"/>
                <w:sz w:val="24"/>
                <w:szCs w:val="24"/>
              </w:rPr>
              <w:t>數量</w:t>
            </w:r>
          </w:p>
        </w:tc>
        <w:tc>
          <w:tcPr>
            <w:tcW w:w="2972" w:type="dxa"/>
            <w:vAlign w:val="center"/>
          </w:tcPr>
          <w:p w14:paraId="4B26BBEB" w14:textId="3AAAE488" w:rsidR="00D24C22" w:rsidRPr="00EE696B" w:rsidRDefault="00D24C22" w:rsidP="00D24C22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 w:rsidRPr="00EE696B">
              <w:rPr>
                <w:rFonts w:ascii="jf open 粉圓 1.1" w:eastAsia="jf open 粉圓 1.1" w:hAnsi="jf open 粉圓 1.1"/>
                <w:sz w:val="24"/>
                <w:szCs w:val="24"/>
              </w:rPr>
              <w:t>備註</w:t>
            </w:r>
          </w:p>
        </w:tc>
      </w:tr>
      <w:tr w:rsidR="00D24C22" w:rsidRPr="00F43F1D" w14:paraId="4194931B" w14:textId="77777777" w:rsidTr="00EB7415">
        <w:trPr>
          <w:trHeight w:val="720"/>
          <w:jc w:val="center"/>
        </w:trPr>
        <w:tc>
          <w:tcPr>
            <w:tcW w:w="2694" w:type="dxa"/>
            <w:vAlign w:val="center"/>
          </w:tcPr>
          <w:p w14:paraId="3A9D5F68" w14:textId="1ECF7AE9" w:rsidR="00D24C22" w:rsidRPr="00EB7415" w:rsidRDefault="00EB7415" w:rsidP="00DC27FD">
            <w:pPr>
              <w:spacing w:line="320" w:lineRule="exact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 w:rsidRPr="00EB7415">
              <w:rPr>
                <w:rFonts w:ascii="jf open 粉圓 1.1" w:eastAsia="jf open 粉圓 1.1" w:hAnsi="jf open 粉圓 1.1" w:hint="eastAsia"/>
                <w:sz w:val="24"/>
                <w:szCs w:val="24"/>
              </w:rPr>
              <w:t>□</w:t>
            </w:r>
            <w:r w:rsidRPr="00EB7415">
              <w:rPr>
                <w:rFonts w:ascii="jf open 粉圓 1.1" w:eastAsia="jf open 粉圓 1.1" w:hAnsi="jf open 粉圓 1.1" w:cs="微軟正黑體"/>
                <w:sz w:val="22"/>
                <w:szCs w:val="22"/>
              </w:rPr>
              <w:t>透明膠水 / PVA 膠水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3EF3D9FB" w14:textId="5240C07B" w:rsidR="00D24C22" w:rsidRPr="00EE696B" w:rsidRDefault="0005024A" w:rsidP="00D24C22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hint="eastAsia"/>
                <w:sz w:val="24"/>
                <w:szCs w:val="24"/>
              </w:rPr>
              <w:t>約25毫升</w:t>
            </w:r>
            <w:r w:rsidR="00DC27FD" w:rsidRPr="00DC27FD">
              <w:rPr>
                <w:rFonts w:ascii="jf open 粉圓 1.1" w:eastAsia="jf open 粉圓 1.1" w:hAnsi="jf open 粉圓 1.1" w:hint="eastAsia"/>
                <w:sz w:val="24"/>
                <w:szCs w:val="24"/>
                <w:vertAlign w:val="subscript"/>
              </w:rPr>
              <w:t>(m</w:t>
            </w:r>
            <w:r>
              <w:rPr>
                <w:rFonts w:ascii="jf open 粉圓 1.1" w:eastAsia="jf open 粉圓 1.1" w:hAnsi="jf open 粉圓 1.1" w:hint="eastAsia"/>
                <w:sz w:val="24"/>
                <w:szCs w:val="24"/>
                <w:vertAlign w:val="subscript"/>
              </w:rPr>
              <w:t>L</w:t>
            </w:r>
            <w:r w:rsidR="00DC27FD" w:rsidRPr="00DC27FD">
              <w:rPr>
                <w:rFonts w:ascii="jf open 粉圓 1.1" w:eastAsia="jf open 粉圓 1.1" w:hAnsi="jf open 粉圓 1.1" w:hint="eastAsia"/>
                <w:sz w:val="24"/>
                <w:szCs w:val="24"/>
                <w:vertAlign w:val="subscript"/>
              </w:rPr>
              <w:t>)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579D1DFF" w14:textId="5E1DFE5C" w:rsidR="00D24C22" w:rsidRPr="00EE696B" w:rsidRDefault="0005024A" w:rsidP="00D24C22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老師已配好</w:t>
            </w:r>
            <w:r w:rsidR="0048769A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，</w:t>
            </w: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一人1</w:t>
            </w:r>
            <w:r w:rsidR="00DC27FD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杯</w:t>
            </w:r>
          </w:p>
        </w:tc>
      </w:tr>
      <w:tr w:rsidR="00EB7415" w:rsidRPr="00F43F1D" w14:paraId="1D3E2EF0" w14:textId="77777777" w:rsidTr="00EB7415">
        <w:trPr>
          <w:trHeight w:val="720"/>
          <w:jc w:val="center"/>
        </w:trPr>
        <w:tc>
          <w:tcPr>
            <w:tcW w:w="2694" w:type="dxa"/>
            <w:vAlign w:val="center"/>
          </w:tcPr>
          <w:p w14:paraId="7BDC59FB" w14:textId="3BADAFAA" w:rsidR="00EB7415" w:rsidRPr="00EB7415" w:rsidRDefault="00EB7415" w:rsidP="00DC27FD">
            <w:pPr>
              <w:spacing w:line="320" w:lineRule="exact"/>
              <w:rPr>
                <w:rFonts w:ascii="jf open 粉圓 1.1" w:eastAsia="jf open 粉圓 1.1" w:hAnsi="jf open 粉圓 1.1" w:cs="微軟正黑體"/>
                <w:sz w:val="22"/>
                <w:szCs w:val="22"/>
              </w:rPr>
            </w:pPr>
            <w:r w:rsidRPr="00EB7415">
              <w:rPr>
                <w:rFonts w:ascii="jf open 粉圓 1.1" w:eastAsia="jf open 粉圓 1.1" w:hAnsi="jf open 粉圓 1.1" w:hint="eastAsia"/>
                <w:sz w:val="24"/>
                <w:szCs w:val="24"/>
              </w:rPr>
              <w:t>□</w:t>
            </w:r>
            <w:r w:rsidRPr="00EB7415">
              <w:rPr>
                <w:rFonts w:ascii="jf open 粉圓 1.1" w:eastAsia="jf open 粉圓 1.1" w:hAnsi="jf open 粉圓 1.1" w:cs="微軟正黑體" w:hint="eastAsia"/>
                <w:sz w:val="22"/>
                <w:szCs w:val="22"/>
              </w:rPr>
              <w:t>硼砂溶液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4F74F6F5" w14:textId="51C5FA1C" w:rsidR="00EB7415" w:rsidRPr="00EE696B" w:rsidRDefault="0005024A" w:rsidP="00EB7415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hint="eastAsia"/>
                <w:sz w:val="24"/>
                <w:szCs w:val="24"/>
              </w:rPr>
              <w:t>約</w:t>
            </w:r>
            <w:r>
              <w:rPr>
                <w:rFonts w:ascii="jf open 粉圓 1.1" w:eastAsia="jf open 粉圓 1.1" w:hAnsi="jf open 粉圓 1.1" w:hint="eastAsia"/>
                <w:sz w:val="24"/>
                <w:szCs w:val="24"/>
              </w:rPr>
              <w:t>10</w:t>
            </w:r>
            <w:r w:rsidR="00DC27FD">
              <w:rPr>
                <w:rFonts w:ascii="jf open 粉圓 1.1" w:eastAsia="jf open 粉圓 1.1" w:hAnsi="jf open 粉圓 1.1" w:hint="eastAsia"/>
                <w:sz w:val="24"/>
                <w:szCs w:val="24"/>
              </w:rPr>
              <w:t>毫升</w:t>
            </w:r>
            <w:r w:rsidR="00DC27FD" w:rsidRPr="00DC27FD">
              <w:rPr>
                <w:rFonts w:ascii="jf open 粉圓 1.1" w:eastAsia="jf open 粉圓 1.1" w:hAnsi="jf open 粉圓 1.1" w:hint="eastAsia"/>
                <w:sz w:val="24"/>
                <w:szCs w:val="24"/>
                <w:vertAlign w:val="subscript"/>
              </w:rPr>
              <w:t>(m</w:t>
            </w:r>
            <w:r>
              <w:rPr>
                <w:rFonts w:ascii="jf open 粉圓 1.1" w:eastAsia="jf open 粉圓 1.1" w:hAnsi="jf open 粉圓 1.1" w:hint="eastAsia"/>
                <w:sz w:val="24"/>
                <w:szCs w:val="24"/>
                <w:vertAlign w:val="subscript"/>
              </w:rPr>
              <w:t>L</w:t>
            </w:r>
            <w:r w:rsidR="00DC27FD" w:rsidRPr="00DC27FD">
              <w:rPr>
                <w:rFonts w:ascii="jf open 粉圓 1.1" w:eastAsia="jf open 粉圓 1.1" w:hAnsi="jf open 粉圓 1.1" w:hint="eastAsia"/>
                <w:sz w:val="24"/>
                <w:szCs w:val="24"/>
                <w:vertAlign w:val="subscript"/>
              </w:rPr>
              <w:t>)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5532E9BF" w14:textId="16750DD2" w:rsidR="00EB7415" w:rsidRPr="0005024A" w:rsidRDefault="00DC27FD" w:rsidP="00EB7415">
            <w:pPr>
              <w:spacing w:line="320" w:lineRule="exact"/>
              <w:jc w:val="center"/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老師已</w:t>
            </w:r>
            <w:r w:rsidR="0005024A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配好</w:t>
            </w:r>
            <w:r w:rsidR="0048769A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，</w:t>
            </w:r>
            <w:r w:rsidR="0005024A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兩人共用</w:t>
            </w:r>
          </w:p>
        </w:tc>
      </w:tr>
      <w:tr w:rsidR="00EB7415" w:rsidRPr="00F43F1D" w14:paraId="329263C2" w14:textId="77777777" w:rsidTr="00EB7415">
        <w:trPr>
          <w:trHeight w:val="720"/>
          <w:jc w:val="center"/>
        </w:trPr>
        <w:tc>
          <w:tcPr>
            <w:tcW w:w="2694" w:type="dxa"/>
            <w:vAlign w:val="center"/>
          </w:tcPr>
          <w:p w14:paraId="327EEF32" w14:textId="0FABC039" w:rsidR="00EB7415" w:rsidRPr="00EB7415" w:rsidRDefault="00EB7415" w:rsidP="00DC27FD">
            <w:pPr>
              <w:spacing w:line="320" w:lineRule="exact"/>
              <w:rPr>
                <w:rFonts w:ascii="jf open 粉圓 1.1" w:eastAsia="jf open 粉圓 1.1" w:hAnsi="jf open 粉圓 1.1" w:cs="微軟正黑體"/>
                <w:sz w:val="22"/>
                <w:szCs w:val="22"/>
              </w:rPr>
            </w:pPr>
            <w:r w:rsidRPr="00EB7415">
              <w:rPr>
                <w:rFonts w:ascii="jf open 粉圓 1.1" w:eastAsia="jf open 粉圓 1.1" w:hAnsi="jf open 粉圓 1.1" w:hint="eastAsia"/>
                <w:sz w:val="24"/>
                <w:szCs w:val="24"/>
              </w:rPr>
              <w:t>□</w:t>
            </w:r>
            <w:r w:rsidRPr="00EB7415">
              <w:rPr>
                <w:rFonts w:ascii="jf open 粉圓 1.1" w:eastAsia="jf open 粉圓 1.1" w:hAnsi="jf open 粉圓 1.1" w:cs="微軟正黑體" w:hint="eastAsia"/>
                <w:sz w:val="22"/>
                <w:szCs w:val="22"/>
              </w:rPr>
              <w:t>鐵粉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4AAB2F0D" w14:textId="4961BBFB" w:rsidR="00EB7415" w:rsidRPr="00EE696B" w:rsidRDefault="00DC27FD" w:rsidP="00EB7415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hint="eastAsia"/>
                <w:sz w:val="24"/>
                <w:szCs w:val="24"/>
              </w:rPr>
              <w:t>約15</w:t>
            </w:r>
            <w:r w:rsidR="0005024A">
              <w:rPr>
                <w:rFonts w:ascii="jf open 粉圓 1.1" w:eastAsia="jf open 粉圓 1.1" w:hAnsi="jf open 粉圓 1.1" w:hint="eastAsia"/>
                <w:sz w:val="24"/>
                <w:szCs w:val="24"/>
              </w:rPr>
              <w:t>/30</w:t>
            </w:r>
            <w:r>
              <w:rPr>
                <w:rFonts w:ascii="jf open 粉圓 1.1" w:eastAsia="jf open 粉圓 1.1" w:hAnsi="jf open 粉圓 1.1" w:hint="eastAsia"/>
                <w:sz w:val="24"/>
                <w:szCs w:val="24"/>
              </w:rPr>
              <w:t>克</w:t>
            </w:r>
            <w:r w:rsidRPr="00DC27FD">
              <w:rPr>
                <w:rFonts w:ascii="jf open 粉圓 1.1" w:eastAsia="jf open 粉圓 1.1" w:hAnsi="jf open 粉圓 1.1" w:hint="eastAsia"/>
                <w:sz w:val="24"/>
                <w:szCs w:val="24"/>
                <w:vertAlign w:val="subscript"/>
              </w:rPr>
              <w:t>(g)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2438D00E" w14:textId="68A220F1" w:rsidR="00EB7415" w:rsidRPr="00EE696B" w:rsidRDefault="00BA33F3" w:rsidP="00EB7415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放置於夾鏈袋中</w:t>
            </w:r>
            <w:r w:rsidR="0048769A">
              <w:rPr>
                <w:rFonts w:ascii="jf open 粉圓 1.1" w:eastAsia="jf open 粉圓 1.1" w:hAnsi="jf open 粉圓 1.1" w:cs="芫荽"/>
                <w:sz w:val="24"/>
                <w:szCs w:val="24"/>
              </w:rPr>
              <w:br/>
            </w:r>
            <w:r w:rsidR="00DC27FD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有分A</w:t>
            </w:r>
            <w:r w:rsidR="0005024A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/</w:t>
            </w:r>
            <w:r w:rsidR="00DC27FD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B組，請注意</w:t>
            </w:r>
          </w:p>
        </w:tc>
      </w:tr>
      <w:tr w:rsidR="00EB7415" w:rsidRPr="00F43F1D" w14:paraId="16A977BB" w14:textId="77777777" w:rsidTr="00EB7415">
        <w:trPr>
          <w:trHeight w:val="720"/>
          <w:jc w:val="center"/>
        </w:trPr>
        <w:tc>
          <w:tcPr>
            <w:tcW w:w="2694" w:type="dxa"/>
            <w:vAlign w:val="center"/>
          </w:tcPr>
          <w:p w14:paraId="236093B0" w14:textId="76F96639" w:rsidR="00EB7415" w:rsidRPr="00EB7415" w:rsidRDefault="00EB7415" w:rsidP="00DC27FD">
            <w:pPr>
              <w:spacing w:line="320" w:lineRule="exact"/>
              <w:rPr>
                <w:rFonts w:ascii="jf open 粉圓 1.1" w:eastAsia="jf open 粉圓 1.1" w:hAnsi="jf open 粉圓 1.1" w:cs="微軟正黑體"/>
                <w:sz w:val="22"/>
                <w:szCs w:val="22"/>
              </w:rPr>
            </w:pPr>
            <w:r w:rsidRPr="00EB7415">
              <w:rPr>
                <w:rFonts w:ascii="jf open 粉圓 1.1" w:eastAsia="jf open 粉圓 1.1" w:hAnsi="jf open 粉圓 1.1" w:hint="eastAsia"/>
                <w:sz w:val="24"/>
                <w:szCs w:val="24"/>
              </w:rPr>
              <w:t>□</w:t>
            </w:r>
            <w:r w:rsidR="00040207">
              <w:rPr>
                <w:rFonts w:ascii="jf open 粉圓 1.1" w:eastAsia="jf open 粉圓 1.1" w:hAnsi="jf open 粉圓 1.1" w:hint="eastAsia"/>
                <w:sz w:val="24"/>
                <w:szCs w:val="24"/>
              </w:rPr>
              <w:t>塑膠杯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4B0E7D69" w14:textId="45F792EA" w:rsidR="00EB7415" w:rsidRPr="00EE696B" w:rsidRDefault="00040207" w:rsidP="00EB7415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hint="eastAsia"/>
                <w:sz w:val="24"/>
                <w:szCs w:val="24"/>
              </w:rPr>
              <w:t>3</w:t>
            </w:r>
            <w:r w:rsidR="00EB7415" w:rsidRPr="00EE696B">
              <w:rPr>
                <w:rFonts w:ascii="jf open 粉圓 1.1" w:eastAsia="jf open 粉圓 1.1" w:hAnsi="jf open 粉圓 1.1" w:hint="eastAsia"/>
                <w:sz w:val="24"/>
                <w:szCs w:val="24"/>
              </w:rPr>
              <w:t>個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05EE0103" w14:textId="2D59981A" w:rsidR="00EB7415" w:rsidRPr="00EE696B" w:rsidRDefault="00DC27FD" w:rsidP="00EB7415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已經裝好膠水跟硼砂溶液</w:t>
            </w:r>
          </w:p>
        </w:tc>
      </w:tr>
      <w:tr w:rsidR="00EB7415" w:rsidRPr="00F43F1D" w14:paraId="7D4CC631" w14:textId="77777777" w:rsidTr="00EB7415">
        <w:trPr>
          <w:trHeight w:val="720"/>
          <w:jc w:val="center"/>
        </w:trPr>
        <w:tc>
          <w:tcPr>
            <w:tcW w:w="2694" w:type="dxa"/>
            <w:vAlign w:val="center"/>
          </w:tcPr>
          <w:p w14:paraId="7AFF18A5" w14:textId="747FF0C8" w:rsidR="00EB7415" w:rsidRPr="00EB7415" w:rsidRDefault="00EB7415" w:rsidP="00DC27FD">
            <w:pPr>
              <w:spacing w:line="320" w:lineRule="exact"/>
              <w:rPr>
                <w:rFonts w:ascii="jf open 粉圓 1.1" w:eastAsia="jf open 粉圓 1.1" w:hAnsi="jf open 粉圓 1.1" w:cs="微軟正黑體"/>
                <w:sz w:val="22"/>
                <w:szCs w:val="22"/>
              </w:rPr>
            </w:pPr>
            <w:r w:rsidRPr="00EB7415">
              <w:rPr>
                <w:rFonts w:ascii="jf open 粉圓 1.1" w:eastAsia="jf open 粉圓 1.1" w:hAnsi="jf open 粉圓 1.1" w:hint="eastAsia"/>
                <w:sz w:val="24"/>
                <w:szCs w:val="24"/>
              </w:rPr>
              <w:t>□</w:t>
            </w:r>
            <w:r w:rsidRPr="00EB7415">
              <w:rPr>
                <w:rFonts w:ascii="jf open 粉圓 1.1" w:eastAsia="jf open 粉圓 1.1" w:hAnsi="jf open 粉圓 1.1" w:cs="微軟正黑體" w:hint="eastAsia"/>
                <w:sz w:val="22"/>
                <w:szCs w:val="22"/>
              </w:rPr>
              <w:t>強力磁鐵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27617D9C" w14:textId="39364964" w:rsidR="00EB7415" w:rsidRPr="00EE696B" w:rsidRDefault="0005024A" w:rsidP="00EB7415">
            <w:pPr>
              <w:spacing w:line="320" w:lineRule="exact"/>
              <w:jc w:val="center"/>
              <w:rPr>
                <w:rFonts w:ascii="jf open 粉圓 1.1" w:eastAsia="jf open 粉圓 1.1" w:hAnsi="jf open 粉圓 1.1"/>
                <w:sz w:val="24"/>
                <w:szCs w:val="32"/>
              </w:rPr>
            </w:pPr>
            <w:r>
              <w:rPr>
                <w:rFonts w:ascii="jf open 粉圓 1.1" w:eastAsia="jf open 粉圓 1.1" w:hAnsi="jf open 粉圓 1.1" w:hint="eastAsia"/>
                <w:sz w:val="24"/>
                <w:szCs w:val="32"/>
              </w:rPr>
              <w:t>3</w:t>
            </w:r>
            <w:r w:rsidR="00EB7415" w:rsidRPr="00EE696B">
              <w:rPr>
                <w:rFonts w:ascii="jf open 粉圓 1.1" w:eastAsia="jf open 粉圓 1.1" w:hAnsi="jf open 粉圓 1.1" w:hint="eastAsia"/>
                <w:sz w:val="24"/>
                <w:szCs w:val="32"/>
              </w:rPr>
              <w:t>個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621C9353" w14:textId="27D30054" w:rsidR="00EB7415" w:rsidRPr="00EE696B" w:rsidRDefault="0005024A" w:rsidP="00EB7415">
            <w:pPr>
              <w:spacing w:line="320" w:lineRule="exact"/>
              <w:jc w:val="center"/>
              <w:rPr>
                <w:rFonts w:ascii="jf open 粉圓 1.1" w:eastAsia="jf open 粉圓 1.1" w:hAnsi="jf open 粉圓 1.1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兩人共用</w:t>
            </w:r>
          </w:p>
        </w:tc>
      </w:tr>
      <w:tr w:rsidR="00D24C22" w:rsidRPr="00F43F1D" w14:paraId="39E5D4D2" w14:textId="77777777" w:rsidTr="00D24C22">
        <w:trPr>
          <w:trHeight w:val="720"/>
          <w:jc w:val="center"/>
        </w:trPr>
        <w:tc>
          <w:tcPr>
            <w:tcW w:w="2694" w:type="dxa"/>
            <w:vAlign w:val="center"/>
          </w:tcPr>
          <w:p w14:paraId="100602A6" w14:textId="0EC99705" w:rsidR="00D24C22" w:rsidRPr="00EE696B" w:rsidRDefault="00EB7415" w:rsidP="00DC27FD">
            <w:pPr>
              <w:spacing w:line="320" w:lineRule="exact"/>
              <w:rPr>
                <w:rFonts w:ascii="jf open 粉圓 1.1" w:eastAsia="jf open 粉圓 1.1" w:hAnsi="jf open 粉圓 1.1" w:cs="芫荽"/>
                <w:b/>
                <w:bCs/>
                <w:sz w:val="24"/>
                <w:szCs w:val="24"/>
              </w:rPr>
            </w:pPr>
            <w:r w:rsidRPr="00EB7415">
              <w:rPr>
                <w:rFonts w:ascii="jf open 粉圓 1.1" w:eastAsia="jf open 粉圓 1.1" w:hAnsi="jf open 粉圓 1.1" w:hint="eastAsia"/>
                <w:sz w:val="24"/>
                <w:szCs w:val="24"/>
              </w:rPr>
              <w:t>□</w:t>
            </w:r>
            <w:r w:rsidR="00293A06" w:rsidRPr="00EE696B">
              <w:rPr>
                <w:rFonts w:ascii="jf open 粉圓 1.1" w:eastAsia="jf open 粉圓 1.1" w:hAnsi="jf open 粉圓 1.1"/>
                <w:sz w:val="24"/>
                <w:szCs w:val="24"/>
              </w:rPr>
              <w:t>攪拌棒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51A05CEA" w14:textId="053E4D8D" w:rsidR="00D24C22" w:rsidRPr="00EE696B" w:rsidRDefault="00DC27FD" w:rsidP="00D24C22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1根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10196935" w14:textId="569C36F2" w:rsidR="00D24C22" w:rsidRPr="00EE696B" w:rsidRDefault="00DC27FD" w:rsidP="0048769A">
            <w:pPr>
              <w:spacing w:line="320" w:lineRule="exact"/>
              <w:ind w:leftChars="14" w:left="34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本次以筷子取代</w:t>
            </w:r>
            <w:r w:rsidR="0048769A">
              <w:rPr>
                <w:rFonts w:ascii="jf open 粉圓 1.1" w:eastAsia="jf open 粉圓 1.1" w:hAnsi="jf open 粉圓 1.1" w:cs="芫荽"/>
                <w:sz w:val="24"/>
                <w:szCs w:val="24"/>
              </w:rPr>
              <w:br/>
            </w:r>
            <w:r w:rsidR="0048769A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一組一雙</w:t>
            </w:r>
          </w:p>
        </w:tc>
      </w:tr>
      <w:tr w:rsidR="00D24C22" w:rsidRPr="00F43F1D" w14:paraId="3132105D" w14:textId="77777777" w:rsidTr="00D24C22">
        <w:trPr>
          <w:trHeight w:val="720"/>
          <w:jc w:val="center"/>
        </w:trPr>
        <w:tc>
          <w:tcPr>
            <w:tcW w:w="2694" w:type="dxa"/>
            <w:vAlign w:val="center"/>
          </w:tcPr>
          <w:p w14:paraId="1F796DAB" w14:textId="48CC3BD1" w:rsidR="00D24C22" w:rsidRPr="00EE696B" w:rsidRDefault="00EB7415" w:rsidP="00DC27FD">
            <w:pPr>
              <w:spacing w:line="320" w:lineRule="exact"/>
              <w:rPr>
                <w:rFonts w:ascii="jf open 粉圓 1.1" w:eastAsia="jf open 粉圓 1.1" w:hAnsi="jf open 粉圓 1.1" w:cs="芫荽"/>
                <w:b/>
                <w:bCs/>
                <w:sz w:val="24"/>
                <w:szCs w:val="24"/>
              </w:rPr>
            </w:pPr>
            <w:r w:rsidRPr="00EB7415">
              <w:rPr>
                <w:rFonts w:ascii="jf open 粉圓 1.1" w:eastAsia="jf open 粉圓 1.1" w:hAnsi="jf open 粉圓 1.1" w:hint="eastAsia"/>
                <w:sz w:val="24"/>
                <w:szCs w:val="24"/>
              </w:rPr>
              <w:t>□</w:t>
            </w:r>
            <w:r w:rsidRPr="00EB7415">
              <w:rPr>
                <w:rFonts w:ascii="jf open 粉圓 1.1" w:eastAsia="jf open 粉圓 1.1" w:hAnsi="jf open 粉圓 1.1"/>
                <w:sz w:val="24"/>
                <w:szCs w:val="24"/>
              </w:rPr>
              <w:t>夾鏈袋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10710E9E" w14:textId="1CF1DEF1" w:rsidR="00D24C22" w:rsidRPr="00EE696B" w:rsidRDefault="00BA33F3" w:rsidP="00D24C22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1</w:t>
            </w:r>
            <w:r w:rsidR="00DC27FD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個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5C4A808A" w14:textId="2A68D744" w:rsidR="00D24C22" w:rsidRPr="00EE696B" w:rsidRDefault="00DC27FD" w:rsidP="00D24C22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可以帶走你的史萊姆</w:t>
            </w:r>
          </w:p>
        </w:tc>
      </w:tr>
      <w:tr w:rsidR="00D24C22" w:rsidRPr="00F43F1D" w14:paraId="07DC534C" w14:textId="77777777" w:rsidTr="00D24C22">
        <w:trPr>
          <w:trHeight w:val="720"/>
          <w:jc w:val="center"/>
        </w:trPr>
        <w:tc>
          <w:tcPr>
            <w:tcW w:w="2694" w:type="dxa"/>
            <w:vAlign w:val="center"/>
          </w:tcPr>
          <w:p w14:paraId="25603950" w14:textId="7D2F260D" w:rsidR="00D24C22" w:rsidRPr="00EE696B" w:rsidRDefault="00DC27FD" w:rsidP="00DC27FD">
            <w:pPr>
              <w:spacing w:line="320" w:lineRule="exact"/>
              <w:rPr>
                <w:rFonts w:ascii="jf open 粉圓 1.1" w:eastAsia="jf open 粉圓 1.1" w:hAnsi="jf open 粉圓 1.1" w:cs="芫荽"/>
                <w:b/>
                <w:bCs/>
                <w:sz w:val="24"/>
                <w:szCs w:val="24"/>
              </w:rPr>
            </w:pPr>
            <w:r w:rsidRPr="00EB7415">
              <w:rPr>
                <w:rFonts w:ascii="jf open 粉圓 1.1" w:eastAsia="jf open 粉圓 1.1" w:hAnsi="jf open 粉圓 1.1" w:hint="eastAsia"/>
                <w:sz w:val="24"/>
                <w:szCs w:val="24"/>
              </w:rPr>
              <w:t>□</w:t>
            </w:r>
            <w:r w:rsidRPr="00DC27FD">
              <w:rPr>
                <w:rFonts w:ascii="jf open 粉圓 1.1" w:eastAsia="jf open 粉圓 1.1" w:hAnsi="jf open 粉圓 1.1"/>
                <w:sz w:val="24"/>
                <w:szCs w:val="24"/>
              </w:rPr>
              <w:t>免洗手套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7783780B" w14:textId="0D152FDF" w:rsidR="00D24C22" w:rsidRPr="00EE696B" w:rsidRDefault="00DC27FD" w:rsidP="00D24C22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1雙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09A130DD" w14:textId="6F2A369F" w:rsidR="00D24C22" w:rsidRPr="00EE696B" w:rsidRDefault="0048769A" w:rsidP="00D24C22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 w:val="24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一人一雙</w:t>
            </w:r>
          </w:p>
        </w:tc>
      </w:tr>
      <w:tr w:rsidR="00BA33F3" w:rsidRPr="00F43F1D" w14:paraId="473492C8" w14:textId="77777777" w:rsidTr="00D24C22">
        <w:trPr>
          <w:trHeight w:val="720"/>
          <w:jc w:val="center"/>
        </w:trPr>
        <w:tc>
          <w:tcPr>
            <w:tcW w:w="2694" w:type="dxa"/>
            <w:vAlign w:val="center"/>
          </w:tcPr>
          <w:p w14:paraId="772322F4" w14:textId="59927A45" w:rsidR="00BA33F3" w:rsidRPr="00BA33F3" w:rsidRDefault="00BA33F3" w:rsidP="00DC27FD">
            <w:pPr>
              <w:spacing w:line="320" w:lineRule="exact"/>
              <w:rPr>
                <w:rFonts w:ascii="jf open 粉圓 1.1" w:eastAsia="jf open 粉圓 1.1" w:hAnsi="jf open 粉圓 1.1" w:hint="eastAsia"/>
                <w:szCs w:val="24"/>
              </w:rPr>
            </w:pPr>
            <w:r w:rsidRPr="00EB7415">
              <w:rPr>
                <w:rFonts w:ascii="jf open 粉圓 1.1" w:eastAsia="jf open 粉圓 1.1" w:hAnsi="jf open 粉圓 1.1" w:hint="eastAsia"/>
                <w:sz w:val="24"/>
                <w:szCs w:val="24"/>
              </w:rPr>
              <w:t>□</w:t>
            </w:r>
            <w:r>
              <w:rPr>
                <w:rFonts w:ascii="jf open 粉圓 1.1" w:eastAsia="jf open 粉圓 1.1" w:hAnsi="jf open 粉圓 1.1" w:hint="eastAsia"/>
                <w:sz w:val="24"/>
                <w:szCs w:val="24"/>
              </w:rPr>
              <w:t>保鮮膜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1A00F423" w14:textId="7F8472E2" w:rsidR="00BA33F3" w:rsidRDefault="00BA33F3" w:rsidP="00D24C22">
            <w:pPr>
              <w:spacing w:line="320" w:lineRule="exact"/>
              <w:jc w:val="center"/>
              <w:rPr>
                <w:rFonts w:ascii="jf open 粉圓 1.1" w:eastAsia="jf open 粉圓 1.1" w:hAnsi="jf open 粉圓 1.1" w:cs="芫荽" w:hint="eastAsia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1</w:t>
            </w: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張</w:t>
            </w:r>
          </w:p>
        </w:tc>
        <w:tc>
          <w:tcPr>
            <w:tcW w:w="2972" w:type="dxa"/>
            <w:shd w:val="clear" w:color="auto" w:fill="FFFFFF" w:themeFill="background1"/>
            <w:vAlign w:val="center"/>
          </w:tcPr>
          <w:p w14:paraId="31A2A22E" w14:textId="24E8A41E" w:rsidR="00BA33F3" w:rsidRPr="00EE696B" w:rsidRDefault="0048769A" w:rsidP="00D24C22">
            <w:pPr>
              <w:spacing w:line="320" w:lineRule="exact"/>
              <w:jc w:val="center"/>
              <w:rPr>
                <w:rFonts w:ascii="jf open 粉圓 1.1" w:eastAsia="jf open 粉圓 1.1" w:hAnsi="jf open 粉圓 1.1" w:cs="芫荽"/>
                <w:szCs w:val="24"/>
              </w:rPr>
            </w:pP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已鋪好在桌面</w:t>
            </w:r>
          </w:p>
        </w:tc>
      </w:tr>
    </w:tbl>
    <w:p w14:paraId="0EE94351" w14:textId="76ED88F3" w:rsidR="00DB1D74" w:rsidRDefault="007C1A4E" w:rsidP="007C1A4E">
      <w:pPr>
        <w:pStyle w:val="a8"/>
        <w:spacing w:after="120" w:line="400" w:lineRule="exact"/>
        <w:ind w:leftChars="0" w:left="1320"/>
        <w:rPr>
          <w:rFonts w:ascii="jf open 粉圓 1.1" w:eastAsia="jf open 粉圓 1.1" w:hAnsi="jf open 粉圓 1.1" w:cs="芫荽"/>
        </w:rPr>
      </w:pPr>
      <w:r w:rsidRPr="00906AFC">
        <w:rPr>
          <w:rFonts w:ascii="jf open 粉圓 1.1" w:eastAsia="jf open 粉圓 1.1" w:hAnsi="jf open 粉圓 1.1" w:cs="芫荽"/>
          <w:noProof/>
          <w:bdr w:val="single" w:sz="4" w:space="0" w:color="auto"/>
        </w:rPr>
        <mc:AlternateContent>
          <mc:Choice Requires="wpg">
            <w:drawing>
              <wp:anchor distT="0" distB="0" distL="114300" distR="114300" simplePos="0" relativeHeight="251866112" behindDoc="0" locked="0" layoutInCell="1" allowOverlap="1" wp14:anchorId="1A071450" wp14:editId="3355A025">
                <wp:simplePos x="0" y="0"/>
                <wp:positionH relativeFrom="margin">
                  <wp:align>left</wp:align>
                </wp:positionH>
                <wp:positionV relativeFrom="margin">
                  <wp:posOffset>7238365</wp:posOffset>
                </wp:positionV>
                <wp:extent cx="1238250" cy="323850"/>
                <wp:effectExtent l="0" t="0" r="0" b="0"/>
                <wp:wrapNone/>
                <wp:docPr id="121323867" name="群組 121323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8250" cy="323850"/>
                          <a:chOff x="0" y="0"/>
                          <a:chExt cx="1238250" cy="324000"/>
                        </a:xfrm>
                      </wpg:grpSpPr>
                      <wps:wsp>
                        <wps:cNvPr id="1872559196" name="文字方塊 1872559196"/>
                        <wps:cNvSpPr txBox="1"/>
                        <wps:spPr>
                          <a:xfrm>
                            <a:off x="424815" y="31131"/>
                            <a:ext cx="813435" cy="26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E7EAEA" w14:textId="6BAA2231" w:rsidR="00FF57E5" w:rsidRPr="00EB7415" w:rsidRDefault="00943C7A" w:rsidP="00FF57E5">
                              <w:pPr>
                                <w:spacing w:line="320" w:lineRule="exact"/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jf open 粉圓 1.1" w:eastAsia="jf open 粉圓 1.1" w:hAnsi="jf open 粉圓 1.1" w:cs="芫荽" w:hint="eastAsia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今日任務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23712" name="橢圓 86923712"/>
                        <wps:cNvSpPr/>
                        <wps:spPr>
                          <a:xfrm>
                            <a:off x="0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28C8C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2BC510" w14:textId="77777777" w:rsidR="00FF57E5" w:rsidRPr="0019125E" w:rsidRDefault="00FF57E5" w:rsidP="00FF57E5">
                              <w:pPr>
                                <w:spacing w:line="400" w:lineRule="exact"/>
                                <w:jc w:val="center"/>
                                <w:rPr>
                                  <w:rFonts w:ascii="Arial Black" w:hAnsi="Arial Black"/>
                                  <w:sz w:val="40"/>
                                  <w:szCs w:val="36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sz w:val="40"/>
                                  <w:szCs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071450" id="群組 121323867" o:spid="_x0000_s1043" style="position:absolute;left:0;text-align:left;margin-left:0;margin-top:569.95pt;width:97.5pt;height:25.5pt;z-index:251866112;mso-position-horizontal:left;mso-position-horizontal-relative:margin;mso-position-vertical-relative:margin;mso-width-relative:margin;mso-height-relative:margin" coordsize="12382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">
                <v:shape id="文字方塊 1872559196" o:spid="_x0000_s1044" type="#_x0000_t202" style="position:absolute;left:4248;top:311;width:8134;height:26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" filled="f" stroked="f">
                  <v:textbox inset="0,0,0,0">
                    <w:txbxContent>
                      <w:p w14:paraId="0DE7EAEA" w14:textId="6BAA2231" w:rsidR="00FF57E5" w:rsidRPr="00EB7415" w:rsidRDefault="00943C7A" w:rsidP="00FF57E5">
                        <w:pPr>
                          <w:spacing w:line="320" w:lineRule="exact"/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jf open 粉圓 1.1" w:eastAsia="jf open 粉圓 1.1" w:hAnsi="jf open 粉圓 1.1" w:cs="芫荽" w:hint="eastAsia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今日任務</w:t>
                        </w:r>
                      </w:p>
                    </w:txbxContent>
                  </v:textbox>
                </v:shape>
                <v:oval id="橢圓 86923712" o:spid="_x0000_s1045" style="position:absolute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" fillcolor="#28c8c8" stroked="f" strokeweight="1pt">
                  <v:stroke joinstyle="miter"/>
                  <v:textbox inset="0,0,0,0">
                    <w:txbxContent>
                      <w:p w14:paraId="152BC510" w14:textId="77777777" w:rsidR="00FF57E5" w:rsidRPr="0019125E" w:rsidRDefault="00FF57E5" w:rsidP="00FF57E5">
                        <w:pPr>
                          <w:spacing w:line="400" w:lineRule="exact"/>
                          <w:jc w:val="center"/>
                          <w:rPr>
                            <w:rFonts w:ascii="Arial Black" w:hAnsi="Arial Black"/>
                            <w:sz w:val="40"/>
                            <w:szCs w:val="36"/>
                          </w:rPr>
                        </w:pPr>
                        <w:r>
                          <w:rPr>
                            <w:rFonts w:ascii="Arial Black" w:hAnsi="Arial Black" w:hint="eastAsia"/>
                            <w:sz w:val="40"/>
                            <w:szCs w:val="36"/>
                          </w:rPr>
                          <w:t>3</w:t>
                        </w:r>
                      </w:p>
                    </w:txbxContent>
                  </v:textbox>
                </v:oval>
                <w10:wrap anchorx="margin" anchory="margin"/>
              </v:group>
            </w:pict>
          </mc:Fallback>
        </mc:AlternateContent>
      </w:r>
    </w:p>
    <w:p w14:paraId="05EA9F20" w14:textId="77777777" w:rsidR="007C1A4E" w:rsidRDefault="007C1A4E" w:rsidP="007C1A4E">
      <w:pPr>
        <w:pStyle w:val="a8"/>
        <w:spacing w:after="120" w:line="400" w:lineRule="exact"/>
        <w:ind w:leftChars="0" w:left="1320"/>
        <w:rPr>
          <w:rFonts w:ascii="jf open 粉圓 1.1" w:eastAsia="jf open 粉圓 1.1" w:hAnsi="jf open 粉圓 1.1" w:cs="芫荽" w:hint="eastAsia"/>
        </w:rPr>
      </w:pPr>
    </w:p>
    <w:tbl>
      <w:tblPr>
        <w:tblStyle w:val="a9"/>
        <w:tblW w:w="0" w:type="auto"/>
        <w:tblInd w:w="480" w:type="dxa"/>
        <w:tblLook w:val="04A0" w:firstRow="1" w:lastRow="0" w:firstColumn="1" w:lastColumn="0" w:noHBand="0" w:noVBand="1"/>
      </w:tblPr>
      <w:tblGrid>
        <w:gridCol w:w="8859"/>
      </w:tblGrid>
      <w:tr w:rsidR="00DB1D74" w14:paraId="75456E76" w14:textId="77777777" w:rsidTr="00CE602C">
        <w:tc>
          <w:tcPr>
            <w:tcW w:w="8859" w:type="dxa"/>
            <w:tcBorders>
              <w:top w:val="nil"/>
              <w:left w:val="single" w:sz="12" w:space="0" w:color="28C8C8"/>
              <w:bottom w:val="nil"/>
              <w:right w:val="nil"/>
            </w:tcBorders>
            <w:shd w:val="clear" w:color="auto" w:fill="C3F4F3"/>
          </w:tcPr>
          <w:p w14:paraId="086712B5" w14:textId="3BE9B405" w:rsidR="00DB1D74" w:rsidRDefault="00DB1D74" w:rsidP="00B9367F">
            <w:pPr>
              <w:pStyle w:val="a8"/>
              <w:spacing w:after="120" w:line="400" w:lineRule="exact"/>
              <w:ind w:leftChars="0" w:left="0"/>
              <w:rPr>
                <w:rFonts w:ascii="jf open 粉圓 1.1" w:eastAsia="jf open 粉圓 1.1" w:hAnsi="jf open 粉圓 1.1" w:cs="芫荽"/>
              </w:rPr>
            </w:pPr>
            <w:r w:rsidRPr="00CE602C">
              <w:rPr>
                <w:rFonts w:ascii="jf open 粉圓 1.1" w:eastAsia="jf open 粉圓 1.1" w:hAnsi="jf open 粉圓 1.1" w:cs="芫荽" w:hint="eastAsia"/>
                <w:color w:val="28C8C8"/>
                <w:sz w:val="22"/>
                <w:szCs w:val="22"/>
              </w:rPr>
              <w:t>重要提醒：</w:t>
            </w:r>
            <w:r w:rsidRPr="00DB1D74">
              <w:rPr>
                <w:rFonts w:ascii="jf open 粉圓 1.1" w:eastAsia="jf open 粉圓 1.1" w:hAnsi="jf open 粉圓 1.1" w:cs="芫荽"/>
                <w:sz w:val="22"/>
                <w:szCs w:val="22"/>
              </w:rPr>
              <w:t>今天我們要當真正的科學家——分工合作！你和你的</w:t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夥伴</w:t>
            </w:r>
            <w:r w:rsidRPr="00DB1D74">
              <w:rPr>
                <w:rFonts w:ascii="jf open 粉圓 1.1" w:eastAsia="jf open 粉圓 1.1" w:hAnsi="jf open 粉圓 1.1" w:cs="芫荽"/>
                <w:sz w:val="22"/>
                <w:szCs w:val="22"/>
              </w:rPr>
              <w:t>會各做一團史萊姆，</w:t>
            </w:r>
            <w:r>
              <w:rPr>
                <w:rFonts w:ascii="jf open 粉圓 1.1" w:eastAsia="jf open 粉圓 1.1" w:hAnsi="jf open 粉圓 1.1" w:cs="芫荽"/>
                <w:sz w:val="22"/>
                <w:szCs w:val="22"/>
              </w:rPr>
              <w:br/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 xml:space="preserve">　　　　　</w:t>
            </w:r>
            <w:r w:rsidRPr="00DB1D74">
              <w:rPr>
                <w:rFonts w:ascii="jf open 粉圓 1.1" w:eastAsia="jf open 粉圓 1.1" w:hAnsi="jf open 粉圓 1.1" w:cs="芫荽"/>
                <w:sz w:val="22"/>
                <w:szCs w:val="22"/>
              </w:rPr>
              <w:t>但鐵粉的量不一樣，做完一起比較。</w:t>
            </w:r>
          </w:p>
        </w:tc>
      </w:tr>
    </w:tbl>
    <w:p w14:paraId="1A74D9DB" w14:textId="2960FF0A" w:rsidR="00DB1D74" w:rsidRDefault="00DB1D74" w:rsidP="00DB1D74">
      <w:pPr>
        <w:pStyle w:val="a8"/>
        <w:spacing w:line="400" w:lineRule="exact"/>
        <w:rPr>
          <w:rFonts w:ascii="jf open 粉圓 1.1" w:eastAsia="jf open 粉圓 1.1" w:hAnsi="jf open 粉圓 1.1" w:cs="芫荽"/>
          <w:sz w:val="22"/>
        </w:rPr>
      </w:pPr>
      <w:r w:rsidRPr="00ED5E92">
        <w:rPr>
          <w:rFonts w:ascii="jf open 粉圓 1.1" w:eastAsia="jf open 粉圓 1.1" w:hAnsi="jf open 粉圓 1.1" w:cs="芫荽"/>
          <w:sz w:val="22"/>
          <w:bdr w:val="single" w:sz="4" w:space="0" w:color="auto"/>
        </w:rPr>
        <w:t>請</w:t>
      </w:r>
      <w:r w:rsidR="00ED5E92" w:rsidRPr="00ED5E92">
        <w:rPr>
          <w:rFonts w:ascii="jf open 粉圓 1.1" w:eastAsia="jf open 粉圓 1.1" w:hAnsi="jf open 粉圓 1.1" w:cs="芫荽" w:hint="eastAsia"/>
          <w:sz w:val="22"/>
          <w:bdr w:val="single" w:sz="4" w:space="0" w:color="auto"/>
        </w:rPr>
        <w:t>勾</w:t>
      </w:r>
      <w:r w:rsidRPr="00ED5E92">
        <w:rPr>
          <w:rFonts w:ascii="jf open 粉圓 1.1" w:eastAsia="jf open 粉圓 1.1" w:hAnsi="jf open 粉圓 1.1" w:cs="芫荽"/>
          <w:sz w:val="22"/>
          <w:bdr w:val="single" w:sz="4" w:space="0" w:color="auto"/>
        </w:rPr>
        <w:t>選你的任務</w:t>
      </w:r>
    </w:p>
    <w:p w14:paraId="62E132AB" w14:textId="7AF47C2F" w:rsidR="00ED5E92" w:rsidRPr="00ED5E92" w:rsidRDefault="00ED5E92" w:rsidP="00ED5E92">
      <w:pPr>
        <w:pStyle w:val="a8"/>
        <w:spacing w:after="120" w:line="400" w:lineRule="exact"/>
        <w:rPr>
          <w:rFonts w:ascii="jf open 粉圓 1.1" w:eastAsia="jf open 粉圓 1.1" w:hAnsi="jf open 粉圓 1.1" w:cs="芫荽"/>
          <w:sz w:val="22"/>
        </w:rPr>
      </w:pPr>
      <w:r w:rsidRPr="00EB7415">
        <w:rPr>
          <w:rFonts w:ascii="jf open 粉圓 1.1" w:eastAsia="jf open 粉圓 1.1" w:hAnsi="jf open 粉圓 1.1" w:hint="eastAsia"/>
          <w:szCs w:val="24"/>
        </w:rPr>
        <w:t>□</w:t>
      </w:r>
      <w:r>
        <w:rPr>
          <w:rFonts w:ascii="jf open 粉圓 1.1" w:eastAsia="jf open 粉圓 1.1" w:hAnsi="jf open 粉圓 1.1" w:hint="eastAsia"/>
          <w:szCs w:val="24"/>
        </w:rPr>
        <w:t xml:space="preserve"> </w:t>
      </w:r>
      <w:r w:rsidRPr="00ED5E92">
        <w:rPr>
          <w:rFonts w:ascii="jf open 粉圓 1.1" w:eastAsia="jf open 粉圓 1.1" w:hAnsi="jf open 粉圓 1.1" w:cs="芫荽"/>
          <w:sz w:val="22"/>
        </w:rPr>
        <w:t>A組</w:t>
      </w:r>
      <w:r>
        <w:rPr>
          <w:rFonts w:ascii="jf open 粉圓 1.1" w:eastAsia="jf open 粉圓 1.1" w:hAnsi="jf open 粉圓 1.1" w:cs="芫荽" w:hint="eastAsia"/>
          <w:sz w:val="22"/>
        </w:rPr>
        <w:t>-</w:t>
      </w:r>
      <w:r w:rsidRPr="00ED5E92">
        <w:rPr>
          <w:rFonts w:ascii="jf open 粉圓 1.1" w:eastAsia="jf open 粉圓 1.1" w:hAnsi="jf open 粉圓 1.1" w:cs="芫荽"/>
          <w:sz w:val="22"/>
        </w:rPr>
        <w:t>鐵粉</w:t>
      </w:r>
      <w:r>
        <w:rPr>
          <w:rFonts w:ascii="jf open 粉圓 1.1" w:eastAsia="jf open 粉圓 1.1" w:hAnsi="jf open 粉圓 1.1" w:cs="芫荽" w:hint="eastAsia"/>
          <w:sz w:val="22"/>
        </w:rPr>
        <w:t>(少)</w:t>
      </w:r>
      <w:r w:rsidRPr="00ED5E92">
        <w:rPr>
          <w:rFonts w:ascii="jf open 粉圓 1.1" w:eastAsia="jf open 粉圓 1.1" w:hAnsi="jf open 粉圓 1.1" w:cs="芫荽"/>
          <w:sz w:val="22"/>
        </w:rPr>
        <w:t>：</w:t>
      </w:r>
      <w:r>
        <w:rPr>
          <w:rFonts w:ascii="jf open 粉圓 1.1" w:eastAsia="jf open 粉圓 1.1" w:hAnsi="jf open 粉圓 1.1" w:cs="芫荽" w:hint="eastAsia"/>
          <w:sz w:val="22"/>
        </w:rPr>
        <w:t>2</w:t>
      </w:r>
      <w:r w:rsidRPr="00ED5E92">
        <w:rPr>
          <w:rFonts w:ascii="jf open 粉圓 1.1" w:eastAsia="jf open 粉圓 1.1" w:hAnsi="jf open 粉圓 1.1" w:cs="芫荽"/>
          <w:sz w:val="22"/>
        </w:rPr>
        <w:t>匙</w:t>
      </w:r>
      <w:r>
        <w:rPr>
          <w:rFonts w:ascii="jf open 粉圓 1.1" w:eastAsia="jf open 粉圓 1.1" w:hAnsi="jf open 粉圓 1.1" w:cs="芫荽"/>
          <w:sz w:val="22"/>
        </w:rPr>
        <w:tab/>
      </w:r>
      <w:r>
        <w:rPr>
          <w:rFonts w:ascii="jf open 粉圓 1.1" w:eastAsia="jf open 粉圓 1.1" w:hAnsi="jf open 粉圓 1.1" w:cs="芫荽"/>
          <w:sz w:val="22"/>
        </w:rPr>
        <w:tab/>
      </w:r>
      <w:r>
        <w:rPr>
          <w:rFonts w:ascii="jf open 粉圓 1.1" w:eastAsia="jf open 粉圓 1.1" w:hAnsi="jf open 粉圓 1.1" w:cs="芫荽"/>
          <w:sz w:val="22"/>
        </w:rPr>
        <w:tab/>
      </w:r>
      <w:r>
        <w:rPr>
          <w:rFonts w:ascii="jf open 粉圓 1.1" w:eastAsia="jf open 粉圓 1.1" w:hAnsi="jf open 粉圓 1.1" w:cs="芫荽"/>
          <w:sz w:val="22"/>
        </w:rPr>
        <w:tab/>
      </w:r>
      <w:r w:rsidRPr="00EB7415">
        <w:rPr>
          <w:rFonts w:ascii="jf open 粉圓 1.1" w:eastAsia="jf open 粉圓 1.1" w:hAnsi="jf open 粉圓 1.1" w:hint="eastAsia"/>
          <w:szCs w:val="24"/>
        </w:rPr>
        <w:t>□</w:t>
      </w:r>
      <w:r>
        <w:rPr>
          <w:rFonts w:ascii="jf open 粉圓 1.1" w:eastAsia="jf open 粉圓 1.1" w:hAnsi="jf open 粉圓 1.1" w:hint="eastAsia"/>
          <w:szCs w:val="24"/>
        </w:rPr>
        <w:t xml:space="preserve"> </w:t>
      </w:r>
      <w:r>
        <w:rPr>
          <w:rFonts w:ascii="jf open 粉圓 1.1" w:eastAsia="jf open 粉圓 1.1" w:hAnsi="jf open 粉圓 1.1" w:cs="芫荽" w:hint="eastAsia"/>
          <w:sz w:val="22"/>
        </w:rPr>
        <w:t>B</w:t>
      </w:r>
      <w:r w:rsidRPr="00ED5E92">
        <w:rPr>
          <w:rFonts w:ascii="jf open 粉圓 1.1" w:eastAsia="jf open 粉圓 1.1" w:hAnsi="jf open 粉圓 1.1" w:cs="芫荽"/>
          <w:sz w:val="22"/>
        </w:rPr>
        <w:t>組</w:t>
      </w:r>
      <w:r>
        <w:rPr>
          <w:rFonts w:ascii="jf open 粉圓 1.1" w:eastAsia="jf open 粉圓 1.1" w:hAnsi="jf open 粉圓 1.1" w:cs="芫荽" w:hint="eastAsia"/>
          <w:sz w:val="22"/>
        </w:rPr>
        <w:t>-</w:t>
      </w:r>
      <w:r w:rsidRPr="00ED5E92">
        <w:rPr>
          <w:rFonts w:ascii="jf open 粉圓 1.1" w:eastAsia="jf open 粉圓 1.1" w:hAnsi="jf open 粉圓 1.1" w:cs="芫荽"/>
          <w:sz w:val="22"/>
        </w:rPr>
        <w:t>鐵粉</w:t>
      </w:r>
      <w:r>
        <w:rPr>
          <w:rFonts w:ascii="jf open 粉圓 1.1" w:eastAsia="jf open 粉圓 1.1" w:hAnsi="jf open 粉圓 1.1" w:cs="芫荽" w:hint="eastAsia"/>
          <w:sz w:val="22"/>
        </w:rPr>
        <w:t>(多)</w:t>
      </w:r>
      <w:r w:rsidRPr="00ED5E92">
        <w:rPr>
          <w:rFonts w:ascii="jf open 粉圓 1.1" w:eastAsia="jf open 粉圓 1.1" w:hAnsi="jf open 粉圓 1.1" w:cs="芫荽"/>
          <w:sz w:val="22"/>
        </w:rPr>
        <w:t>：</w:t>
      </w:r>
      <w:r>
        <w:rPr>
          <w:rFonts w:ascii="jf open 粉圓 1.1" w:eastAsia="jf open 粉圓 1.1" w:hAnsi="jf open 粉圓 1.1" w:cs="芫荽" w:hint="eastAsia"/>
          <w:sz w:val="22"/>
        </w:rPr>
        <w:t>4</w:t>
      </w:r>
      <w:r w:rsidRPr="00ED5E92">
        <w:rPr>
          <w:rFonts w:ascii="jf open 粉圓 1.1" w:eastAsia="jf open 粉圓 1.1" w:hAnsi="jf open 粉圓 1.1" w:cs="芫荽"/>
          <w:sz w:val="22"/>
        </w:rPr>
        <w:t>匙</w:t>
      </w:r>
    </w:p>
    <w:p w14:paraId="3874570D" w14:textId="01CB386C" w:rsidR="00DB1D74" w:rsidRPr="00ED5E92" w:rsidRDefault="00DB1D74" w:rsidP="00DB1D74">
      <w:pPr>
        <w:pStyle w:val="a8"/>
        <w:spacing w:line="400" w:lineRule="exact"/>
        <w:rPr>
          <w:rFonts w:ascii="jf open 粉圓 1.1" w:eastAsia="jf open 粉圓 1.1" w:hAnsi="jf open 粉圓 1.1" w:cs="芫荽"/>
          <w:b/>
          <w:bCs/>
          <w:color w:val="BFBFBF" w:themeColor="background1" w:themeShade="BF"/>
          <w:sz w:val="18"/>
          <w:szCs w:val="18"/>
        </w:rPr>
      </w:pPr>
      <w:r w:rsidRPr="00ED5E92">
        <w:rPr>
          <w:rFonts w:ascii="jf open 粉圓 1.1" w:eastAsia="jf open 粉圓 1.1" w:hAnsi="jf open 粉圓 1.1" w:cs="芫荽"/>
          <w:b/>
          <w:bCs/>
          <w:i/>
          <w:iCs/>
          <w:color w:val="BFBFBF" w:themeColor="background1" w:themeShade="BF"/>
          <w:sz w:val="18"/>
          <w:szCs w:val="18"/>
        </w:rPr>
        <w:t>除了鐵粉量不同，膠水量、硼砂量、磁鐵、做法都一樣——這樣才能確定差別真的是「鐵粉」造成的喔！</w:t>
      </w:r>
    </w:p>
    <w:p w14:paraId="2C57E4A8" w14:textId="2B6A326D" w:rsidR="00D24C22" w:rsidRDefault="003E34A0" w:rsidP="00ED5E92">
      <w:pPr>
        <w:jc w:val="right"/>
        <w:rPr>
          <w:rFonts w:ascii="jf open 粉圓 1.1" w:eastAsia="jf open 粉圓 1.1" w:hAnsi="jf open 粉圓 1.1" w:cs="芫荽"/>
        </w:rPr>
      </w:pPr>
      <w:r w:rsidRPr="00906AFC">
        <w:rPr>
          <w:rFonts w:ascii="jf open 粉圓 1.1" w:eastAsia="jf open 粉圓 1.1" w:hAnsi="jf open 粉圓 1.1" w:cs="芫荽"/>
          <w:noProof/>
          <w:bdr w:val="single" w:sz="4" w:space="0" w:color="auto"/>
        </w:rPr>
        <w:lastRenderedPageBreak/>
        <mc:AlternateContent>
          <mc:Choice Requires="wpg">
            <w:drawing>
              <wp:anchor distT="0" distB="0" distL="114300" distR="114300" simplePos="0" relativeHeight="251886592" behindDoc="0" locked="0" layoutInCell="1" allowOverlap="1" wp14:anchorId="1002FA68" wp14:editId="5F6C0C30">
                <wp:simplePos x="0" y="0"/>
                <wp:positionH relativeFrom="margin">
                  <wp:align>left</wp:align>
                </wp:positionH>
                <wp:positionV relativeFrom="margin">
                  <wp:posOffset>118993</wp:posOffset>
                </wp:positionV>
                <wp:extent cx="3474085" cy="323850"/>
                <wp:effectExtent l="0" t="0" r="12065" b="0"/>
                <wp:wrapNone/>
                <wp:docPr id="1497750908" name="群組 1497750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4085" cy="323850"/>
                          <a:chOff x="0" y="0"/>
                          <a:chExt cx="3474085" cy="324000"/>
                        </a:xfrm>
                      </wpg:grpSpPr>
                      <wps:wsp>
                        <wps:cNvPr id="1295075481" name="文字方塊 1295075481"/>
                        <wps:cNvSpPr txBox="1"/>
                        <wps:spPr>
                          <a:xfrm>
                            <a:off x="424815" y="31131"/>
                            <a:ext cx="3049270" cy="26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34FB9F" w14:textId="77777777" w:rsidR="00DB1D74" w:rsidRPr="00EB7415" w:rsidRDefault="00DB1D74" w:rsidP="00FF57E5">
                              <w:pPr>
                                <w:spacing w:line="320" w:lineRule="exact"/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D24C22">
                                <w:rPr>
                                  <w:rFonts w:ascii="jf open 粉圓 1.1" w:eastAsia="jf open 粉圓 1.1" w:hAnsi="jf open 粉圓 1.1" w:cs="芫荽" w:hint="eastAsia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實驗步驟</w:t>
                              </w:r>
                              <w:r w:rsidRPr="00EB7415"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（跟著老師一步一步做）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143675" name="橢圓 862143675"/>
                        <wps:cNvSpPr/>
                        <wps:spPr>
                          <a:xfrm>
                            <a:off x="0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28C8C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DB45C7" w14:textId="56D59F21" w:rsidR="00DB1D74" w:rsidRPr="0019125E" w:rsidRDefault="00ED5E92" w:rsidP="00FF57E5">
                              <w:pPr>
                                <w:spacing w:line="400" w:lineRule="exact"/>
                                <w:jc w:val="center"/>
                                <w:rPr>
                                  <w:rFonts w:ascii="Arial Black" w:hAnsi="Arial Black"/>
                                  <w:sz w:val="40"/>
                                  <w:szCs w:val="36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sz w:val="40"/>
                                  <w:szCs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02FA68" id="群組 1497750908" o:spid="_x0000_s1046" style="position:absolute;left:0;text-align:left;margin-left:0;margin-top:9.35pt;width:273.55pt;height:25.5pt;z-index:251886592;mso-position-horizontal:left;mso-position-horizontal-relative:margin;mso-position-vertical-relative:margin" coordsize="34740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">
                <v:shape id="文字方塊 1295075481" o:spid="_x0000_s1047" type="#_x0000_t202" style="position:absolute;left:4248;top:311;width:30492;height:26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" filled="f" stroked="f">
                  <v:textbox inset="0,0,0,0">
                    <w:txbxContent>
                      <w:p w14:paraId="5C34FB9F" w14:textId="77777777" w:rsidR="00DB1D74" w:rsidRPr="00EB7415" w:rsidRDefault="00DB1D74" w:rsidP="00FF57E5">
                        <w:pPr>
                          <w:spacing w:line="320" w:lineRule="exact"/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D24C22">
                          <w:rPr>
                            <w:rFonts w:ascii="jf open 粉圓 1.1" w:eastAsia="jf open 粉圓 1.1" w:hAnsi="jf open 粉圓 1.1" w:cs="芫荽" w:hint="eastAsia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實驗步驟</w:t>
                        </w:r>
                        <w:r w:rsidRPr="00EB7415"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（跟著老師一步一步做）</w:t>
                        </w:r>
                      </w:p>
                    </w:txbxContent>
                  </v:textbox>
                </v:shape>
                <v:oval id="橢圓 862143675" o:spid="_x0000_s1048" style="position:absolute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" fillcolor="#28c8c8" stroked="f" strokeweight="1pt">
                  <v:stroke joinstyle="miter"/>
                  <v:textbox inset="0,0,0,0">
                    <w:txbxContent>
                      <w:p w14:paraId="34DB45C7" w14:textId="56D59F21" w:rsidR="00DB1D74" w:rsidRPr="0019125E" w:rsidRDefault="00ED5E92" w:rsidP="00FF57E5">
                        <w:pPr>
                          <w:spacing w:line="400" w:lineRule="exact"/>
                          <w:jc w:val="center"/>
                          <w:rPr>
                            <w:rFonts w:ascii="Arial Black" w:hAnsi="Arial Black"/>
                            <w:sz w:val="40"/>
                            <w:szCs w:val="36"/>
                          </w:rPr>
                        </w:pPr>
                        <w:r>
                          <w:rPr>
                            <w:rFonts w:ascii="Arial Black" w:hAnsi="Arial Black" w:hint="eastAsia"/>
                            <w:sz w:val="40"/>
                            <w:szCs w:val="36"/>
                          </w:rPr>
                          <w:t>4</w:t>
                        </w:r>
                      </w:p>
                    </w:txbxContent>
                  </v:textbox>
                </v:oval>
                <w10:wrap anchorx="margin" anchory="margin"/>
              </v:group>
            </w:pict>
          </mc:Fallback>
        </mc:AlternateContent>
      </w:r>
    </w:p>
    <w:p w14:paraId="42F0E797" w14:textId="7265ACE4" w:rsidR="0048769A" w:rsidRPr="0048769A" w:rsidRDefault="0048769A" w:rsidP="001C022A">
      <w:pPr>
        <w:pStyle w:val="a8"/>
        <w:numPr>
          <w:ilvl w:val="0"/>
          <w:numId w:val="5"/>
        </w:numPr>
        <w:spacing w:after="120" w:line="400" w:lineRule="exact"/>
        <w:ind w:leftChars="0" w:left="357" w:hanging="357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>
        <w:rPr>
          <w:rFonts w:ascii="jf open 粉圓 1.1" w:eastAsia="jf open 粉圓 1.1" w:hAnsi="jf open 粉圓 1.1" w:cs="芫荽" w:hint="eastAsia"/>
        </w:rPr>
        <w:t>老師將2g硼砂倒入100 mL水，配置成硼砂水溶液。</w:t>
      </w:r>
    </w:p>
    <w:p w14:paraId="4EFDAEFB" w14:textId="7A28201A" w:rsidR="001C022A" w:rsidRPr="001C022A" w:rsidRDefault="001C022A" w:rsidP="001C022A">
      <w:pPr>
        <w:pStyle w:val="a8"/>
        <w:numPr>
          <w:ilvl w:val="0"/>
          <w:numId w:val="5"/>
        </w:numPr>
        <w:spacing w:after="120" w:line="400" w:lineRule="exact"/>
        <w:ind w:leftChars="0" w:left="357" w:hanging="357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1C022A">
        <w:rPr>
          <w:rFonts w:ascii="jf open 粉圓 1.1" w:eastAsia="jf open 粉圓 1.1" w:hAnsi="jf open 粉圓 1.1" w:cs="芫荽" w:hint="eastAsia"/>
        </w:rPr>
        <w:t>戴上手套，桌面鋪好</w:t>
      </w:r>
      <w:r w:rsidR="0048769A">
        <w:rPr>
          <w:rFonts w:ascii="jf open 粉圓 1.1" w:eastAsia="jf open 粉圓 1.1" w:hAnsi="jf open 粉圓 1.1" w:cs="芫荽" w:hint="eastAsia"/>
        </w:rPr>
        <w:t>保鮮膜</w:t>
      </w:r>
      <w:r w:rsidRPr="001C022A">
        <w:rPr>
          <w:rFonts w:ascii="jf open 粉圓 1.1" w:eastAsia="jf open 粉圓 1.1" w:hAnsi="jf open 粉圓 1.1" w:cs="芫荽" w:hint="eastAsia"/>
        </w:rPr>
        <w:t>，準備</w:t>
      </w:r>
      <w:r w:rsidR="0048769A">
        <w:rPr>
          <w:rFonts w:ascii="jf open 粉圓 1.1" w:eastAsia="jf open 粉圓 1.1" w:hAnsi="jf open 粉圓 1.1" w:cs="芫荽" w:hint="eastAsia"/>
        </w:rPr>
        <w:t>塑膠杯</w:t>
      </w:r>
      <w:r w:rsidRPr="001C022A">
        <w:rPr>
          <w:rFonts w:ascii="jf open 粉圓 1.1" w:eastAsia="jf open 粉圓 1.1" w:hAnsi="jf open 粉圓 1.1" w:cs="芫荽" w:hint="eastAsia"/>
        </w:rPr>
        <w:t>。</w:t>
      </w:r>
    </w:p>
    <w:p w14:paraId="55AE668B" w14:textId="721C291D" w:rsidR="00ED5E92" w:rsidRDefault="001C022A" w:rsidP="00ED5E92">
      <w:pPr>
        <w:pStyle w:val="a8"/>
        <w:numPr>
          <w:ilvl w:val="0"/>
          <w:numId w:val="5"/>
        </w:numPr>
        <w:spacing w:after="120" w:line="400" w:lineRule="exact"/>
        <w:ind w:leftChars="0" w:left="357" w:hanging="357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1C022A">
        <w:rPr>
          <w:rFonts w:ascii="jf open 粉圓 1.1" w:eastAsia="jf open 粉圓 1.1" w:hAnsi="jf open 粉圓 1.1" w:cs="芫荽" w:hint="eastAsia"/>
        </w:rPr>
        <w:t>在</w:t>
      </w:r>
      <w:r w:rsidR="0048769A">
        <w:rPr>
          <w:rFonts w:ascii="jf open 粉圓 1.1" w:eastAsia="jf open 粉圓 1.1" w:hAnsi="jf open 粉圓 1.1" w:cs="芫荽" w:hint="eastAsia"/>
        </w:rPr>
        <w:t>塑膠杯</w:t>
      </w:r>
      <w:r w:rsidRPr="001C022A">
        <w:rPr>
          <w:rFonts w:ascii="jf open 粉圓 1.1" w:eastAsia="jf open 粉圓 1.1" w:hAnsi="jf open 粉圓 1.1" w:cs="芫荽" w:hint="eastAsia"/>
        </w:rPr>
        <w:t xml:space="preserve">裡倒入約 </w:t>
      </w:r>
      <w:r w:rsidR="00BA33F3">
        <w:rPr>
          <w:rFonts w:ascii="jf open 粉圓 1.1" w:eastAsia="jf open 粉圓 1.1" w:hAnsi="jf open 粉圓 1.1" w:cs="芫荽" w:hint="eastAsia"/>
        </w:rPr>
        <w:t>25</w:t>
      </w:r>
      <w:r w:rsidRPr="001C022A">
        <w:rPr>
          <w:rFonts w:ascii="jf open 粉圓 1.1" w:eastAsia="jf open 粉圓 1.1" w:hAnsi="jf open 粉圓 1.1" w:cs="芫荽" w:hint="eastAsia"/>
        </w:rPr>
        <w:t>mL 的膠水</w:t>
      </w:r>
      <w:r w:rsidR="0048769A">
        <w:rPr>
          <w:rFonts w:ascii="jf open 粉圓 1.1" w:eastAsia="jf open 粉圓 1.1" w:hAnsi="jf open 粉圓 1.1" w:cs="芫荽" w:hint="eastAsia"/>
        </w:rPr>
        <w:t>，高度約1cm</w:t>
      </w:r>
      <w:r w:rsidR="0048769A" w:rsidRPr="00ED5E92">
        <w:rPr>
          <w:rFonts w:ascii="jf open 粉圓 1.1" w:eastAsia="jf open 粉圓 1.1" w:hAnsi="jf open 粉圓 1.1" w:cs="芫荽"/>
        </w:rPr>
        <w:t>（</w:t>
      </w:r>
      <w:r w:rsidR="0048769A">
        <w:rPr>
          <w:rFonts w:ascii="jf open 粉圓 1.1" w:eastAsia="jf open 粉圓 1.1" w:hAnsi="jf open 粉圓 1.1" w:cs="芫荽" w:hint="eastAsia"/>
        </w:rPr>
        <w:t>老師已分裝完成</w:t>
      </w:r>
      <w:r w:rsidR="0048769A" w:rsidRPr="00ED5E92">
        <w:rPr>
          <w:rFonts w:ascii="jf open 粉圓 1.1" w:eastAsia="jf open 粉圓 1.1" w:hAnsi="jf open 粉圓 1.1" w:cs="芫荽"/>
        </w:rPr>
        <w:t>）</w:t>
      </w:r>
      <w:r w:rsidRPr="001C022A">
        <w:rPr>
          <w:rFonts w:ascii="jf open 粉圓 1.1" w:eastAsia="jf open 粉圓 1.1" w:hAnsi="jf open 粉圓 1.1" w:cs="芫荽" w:hint="eastAsia"/>
        </w:rPr>
        <w:t>。</w:t>
      </w:r>
    </w:p>
    <w:p w14:paraId="1D1DBC05" w14:textId="5B4AA4C2" w:rsidR="001C022A" w:rsidRPr="00ED5E92" w:rsidRDefault="00ED5E92" w:rsidP="00ED5E92">
      <w:pPr>
        <w:pStyle w:val="a8"/>
        <w:numPr>
          <w:ilvl w:val="0"/>
          <w:numId w:val="5"/>
        </w:numPr>
        <w:spacing w:after="120" w:line="400" w:lineRule="exact"/>
        <w:ind w:leftChars="0" w:left="357" w:hanging="357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ED5E92">
        <w:rPr>
          <w:rFonts w:ascii="jf open 粉圓 1.1" w:eastAsia="jf open 粉圓 1.1" w:hAnsi="jf open 粉圓 1.1" w:cs="芫荽"/>
        </w:rPr>
        <w:t xml:space="preserve">加入鐵粉（A組 </w:t>
      </w:r>
      <w:r w:rsidR="0048769A">
        <w:rPr>
          <w:rFonts w:ascii="jf open 粉圓 1.1" w:eastAsia="jf open 粉圓 1.1" w:hAnsi="jf open 粉圓 1.1" w:cs="芫荽" w:hint="eastAsia"/>
        </w:rPr>
        <w:t>2</w:t>
      </w:r>
      <w:r w:rsidRPr="00ED5E92">
        <w:rPr>
          <w:rFonts w:ascii="jf open 粉圓 1.1" w:eastAsia="jf open 粉圓 1.1" w:hAnsi="jf open 粉圓 1.1" w:cs="芫荽"/>
        </w:rPr>
        <w:t xml:space="preserve"> 匙、B組 </w:t>
      </w:r>
      <w:r w:rsidR="0048769A">
        <w:rPr>
          <w:rFonts w:ascii="jf open 粉圓 1.1" w:eastAsia="jf open 粉圓 1.1" w:hAnsi="jf open 粉圓 1.1" w:cs="芫荽" w:hint="eastAsia"/>
        </w:rPr>
        <w:t>4</w:t>
      </w:r>
      <w:r w:rsidRPr="00ED5E92">
        <w:rPr>
          <w:rFonts w:ascii="jf open 粉圓 1.1" w:eastAsia="jf open 粉圓 1.1" w:hAnsi="jf open 粉圓 1.1" w:cs="芫荽"/>
        </w:rPr>
        <w:t xml:space="preserve"> 匙），攪拌到均勻的灰黑色</w:t>
      </w:r>
      <w:r w:rsidR="00171625" w:rsidRPr="00ED5E92">
        <w:rPr>
          <w:rFonts w:ascii="jf open 粉圓 1.1" w:eastAsia="jf open 粉圓 1.1" w:hAnsi="jf open 粉圓 1.1" w:cs="芫荽"/>
        </w:rPr>
        <w:t>（</w:t>
      </w:r>
      <w:r w:rsidR="00171625">
        <w:rPr>
          <w:rFonts w:ascii="jf open 粉圓 1.1" w:eastAsia="jf open 粉圓 1.1" w:hAnsi="jf open 粉圓 1.1" w:cs="芫荽" w:hint="eastAsia"/>
        </w:rPr>
        <w:t>請觀測顏色差異</w:t>
      </w:r>
      <w:r w:rsidR="00171625" w:rsidRPr="00ED5E92">
        <w:rPr>
          <w:rFonts w:ascii="jf open 粉圓 1.1" w:eastAsia="jf open 粉圓 1.1" w:hAnsi="jf open 粉圓 1.1" w:cs="芫荽"/>
        </w:rPr>
        <w:t>）</w:t>
      </w:r>
      <w:r w:rsidRPr="00ED5E92">
        <w:rPr>
          <w:rFonts w:ascii="jf open 粉圓 1.1" w:eastAsia="jf open 粉圓 1.1" w:hAnsi="jf open 粉圓 1.1" w:cs="芫荽"/>
        </w:rPr>
        <w:t>。</w:t>
      </w:r>
    </w:p>
    <w:p w14:paraId="06B61911" w14:textId="596D861C" w:rsidR="001C022A" w:rsidRDefault="0048769A" w:rsidP="001C022A">
      <w:pPr>
        <w:pStyle w:val="a8"/>
        <w:numPr>
          <w:ilvl w:val="0"/>
          <w:numId w:val="5"/>
        </w:numPr>
        <w:spacing w:after="120" w:line="400" w:lineRule="exact"/>
        <w:ind w:leftChars="0" w:left="357" w:hanging="357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>
        <w:rPr>
          <w:rFonts w:ascii="jf open 粉圓 1.1" w:eastAsia="jf open 粉圓 1.1" w:hAnsi="jf open 粉圓 1.1" w:cs="芫荽" w:hint="eastAsia"/>
        </w:rPr>
        <w:t>使用塑膠滴管</w:t>
      </w:r>
      <w:r w:rsidR="001C022A" w:rsidRPr="001C022A">
        <w:rPr>
          <w:rFonts w:ascii="jf open 粉圓 1.1" w:eastAsia="jf open 粉圓 1.1" w:hAnsi="jf open 粉圓 1.1" w:cs="芫荽" w:hint="eastAsia"/>
        </w:rPr>
        <w:t>慢慢加入硼砂溶液</w:t>
      </w:r>
      <w:r w:rsidR="00171625" w:rsidRPr="001C022A">
        <w:rPr>
          <w:rFonts w:ascii="jf open 粉圓 1.1" w:eastAsia="jf open 粉圓 1.1" w:hAnsi="jf open 粉圓 1.1" w:cs="芫荽" w:hint="eastAsia"/>
        </w:rPr>
        <w:t>（</w:t>
      </w:r>
      <w:r w:rsidR="00171625">
        <w:rPr>
          <w:rFonts w:ascii="jf open 粉圓 1.1" w:eastAsia="jf open 粉圓 1.1" w:hAnsi="jf open 粉圓 1.1" w:cs="芫荽" w:hint="eastAsia"/>
        </w:rPr>
        <w:t>一次</w:t>
      </w:r>
      <w:r w:rsidR="00171625">
        <w:rPr>
          <w:rFonts w:ascii="jf open 粉圓 1.1" w:eastAsia="jf open 粉圓 1.1" w:hAnsi="jf open 粉圓 1.1" w:cs="芫荽" w:hint="eastAsia"/>
        </w:rPr>
        <w:t>滴加</w:t>
      </w:r>
      <w:r w:rsidR="00171625">
        <w:rPr>
          <w:rFonts w:ascii="jf open 粉圓 1.1" w:eastAsia="jf open 粉圓 1.1" w:hAnsi="jf open 粉圓 1.1" w:cs="芫荽" w:hint="eastAsia"/>
        </w:rPr>
        <w:t>1滴</w:t>
      </w:r>
      <w:r w:rsidR="00171625">
        <w:rPr>
          <w:rFonts w:ascii="jf open 粉圓 1.1" w:eastAsia="jf open 粉圓 1.1" w:hAnsi="jf open 粉圓 1.1" w:cs="芫荽" w:hint="eastAsia"/>
        </w:rPr>
        <w:t>，</w:t>
      </w:r>
      <w:r>
        <w:rPr>
          <w:rFonts w:ascii="jf open 粉圓 1.1" w:eastAsia="jf open 粉圓 1.1" w:hAnsi="jf open 粉圓 1.1" w:cs="芫荽" w:hint="eastAsia"/>
        </w:rPr>
        <w:t>共1</w:t>
      </w:r>
      <w:r w:rsidR="001C022A" w:rsidRPr="001C022A">
        <w:rPr>
          <w:rFonts w:ascii="jf open 粉圓 1.1" w:eastAsia="jf open 粉圓 1.1" w:hAnsi="jf open 粉圓 1.1" w:cs="芫荽" w:hint="eastAsia"/>
        </w:rPr>
        <w:t xml:space="preserve"> mL），邊加邊用力攪拌，會看到膠水開始結塊變稠</w:t>
      </w:r>
      <w:r w:rsidRPr="001C022A">
        <w:rPr>
          <w:rFonts w:ascii="jf open 粉圓 1.1" w:eastAsia="jf open 粉圓 1.1" w:hAnsi="jf open 粉圓 1.1" w:cs="芫荽" w:hint="eastAsia"/>
        </w:rPr>
        <w:t>，直到可以整團拿起來、不太黏手為止。</w:t>
      </w:r>
    </w:p>
    <w:p w14:paraId="6AB3A6C0" w14:textId="18AC919E" w:rsidR="001C022A" w:rsidRDefault="001C022A" w:rsidP="0048769A">
      <w:pPr>
        <w:pStyle w:val="a8"/>
        <w:spacing w:after="120" w:line="400" w:lineRule="exact"/>
        <w:ind w:leftChars="0" w:left="357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1C022A">
        <w:rPr>
          <w:rFonts w:ascii="jf open 粉圓 1.1" w:eastAsia="jf open 粉圓 1.1" w:hAnsi="jf open 粉圓 1.1" w:cs="芫荽" w:hint="eastAsia"/>
        </w:rPr>
        <w:t>【記住：</w:t>
      </w:r>
      <w:r w:rsidR="0048769A">
        <w:rPr>
          <w:rFonts w:ascii="jf open 粉圓 1.1" w:eastAsia="jf open 粉圓 1.1" w:hAnsi="jf open 粉圓 1.1" w:cs="芫荽" w:hint="eastAsia"/>
        </w:rPr>
        <w:t>攪拌</w:t>
      </w:r>
      <w:r w:rsidR="00171625">
        <w:rPr>
          <w:rFonts w:ascii="jf open 粉圓 1.1" w:eastAsia="jf open 粉圓 1.1" w:hAnsi="jf open 粉圓 1.1" w:cs="芫荽" w:hint="eastAsia"/>
        </w:rPr>
        <w:t>成形</w:t>
      </w:r>
      <w:r w:rsidR="0048769A">
        <w:rPr>
          <w:rFonts w:ascii="jf open 粉圓 1.1" w:eastAsia="jf open 粉圓 1.1" w:hAnsi="jf open 粉圓 1.1" w:cs="芫荽" w:hint="eastAsia"/>
        </w:rPr>
        <w:t>需要時間，要有耐心，</w:t>
      </w:r>
      <w:r w:rsidRPr="001C022A">
        <w:rPr>
          <w:rFonts w:ascii="jf open 粉圓 1.1" w:eastAsia="jf open 粉圓 1.1" w:hAnsi="jf open 粉圓 1.1" w:cs="芫荽" w:hint="eastAsia"/>
        </w:rPr>
        <w:t>硼砂寧少勿多！】</w:t>
      </w:r>
    </w:p>
    <w:p w14:paraId="71AEE57E" w14:textId="77777777" w:rsidR="00171625" w:rsidRDefault="001C022A" w:rsidP="00171625">
      <w:pPr>
        <w:pStyle w:val="a8"/>
        <w:numPr>
          <w:ilvl w:val="0"/>
          <w:numId w:val="5"/>
        </w:numPr>
        <w:spacing w:after="120" w:line="400" w:lineRule="exact"/>
        <w:ind w:leftChars="0" w:left="357" w:hanging="357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1C022A">
        <w:rPr>
          <w:rFonts w:ascii="jf open 粉圓 1.1" w:eastAsia="jf open 粉圓 1.1" w:hAnsi="jf open 粉圓 1.1" w:cs="芫荽" w:hint="eastAsia"/>
        </w:rPr>
        <w:t>把</w:t>
      </w:r>
      <w:r w:rsidR="0048769A">
        <w:rPr>
          <w:rFonts w:ascii="jf open 粉圓 1.1" w:eastAsia="jf open 粉圓 1.1" w:hAnsi="jf open 粉圓 1.1" w:cs="芫荽" w:hint="eastAsia"/>
        </w:rPr>
        <w:t>還有點流動性的</w:t>
      </w:r>
      <w:r w:rsidRPr="001C022A">
        <w:rPr>
          <w:rFonts w:ascii="jf open 粉圓 1.1" w:eastAsia="jf open 粉圓 1.1" w:hAnsi="jf open 粉圓 1.1" w:cs="芫荽" w:hint="eastAsia"/>
        </w:rPr>
        <w:t>史萊姆拿出來</w:t>
      </w:r>
      <w:r w:rsidR="0048769A">
        <w:rPr>
          <w:rFonts w:ascii="jf open 粉圓 1.1" w:eastAsia="jf open 粉圓 1.1" w:hAnsi="jf open 粉圓 1.1" w:cs="芫荽" w:hint="eastAsia"/>
        </w:rPr>
        <w:t>放置於保鮮膜上</w:t>
      </w:r>
      <w:r w:rsidRPr="001C022A">
        <w:rPr>
          <w:rFonts w:ascii="jf open 粉圓 1.1" w:eastAsia="jf open 粉圓 1.1" w:hAnsi="jf open 粉圓 1.1" w:cs="芫荽" w:hint="eastAsia"/>
        </w:rPr>
        <w:t>。</w:t>
      </w:r>
    </w:p>
    <w:p w14:paraId="216D5168" w14:textId="5D447A2C" w:rsidR="00171625" w:rsidRDefault="001C022A" w:rsidP="00171625">
      <w:pPr>
        <w:pStyle w:val="a8"/>
        <w:numPr>
          <w:ilvl w:val="0"/>
          <w:numId w:val="5"/>
        </w:numPr>
        <w:spacing w:after="120" w:line="400" w:lineRule="exact"/>
        <w:ind w:leftChars="0" w:left="357" w:hanging="357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1C022A">
        <w:rPr>
          <w:rFonts w:ascii="jf open 粉圓 1.1" w:eastAsia="jf open 粉圓 1.1" w:hAnsi="jf open 粉圓 1.1" w:cs="芫荽" w:hint="eastAsia"/>
        </w:rPr>
        <w:t>把磁鐵慢慢靠近史萊姆，觀察神奇的現象！</w:t>
      </w:r>
      <w:r w:rsidR="00B55116"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  <w:t xml:space="preserve"> </w:t>
      </w:r>
    </w:p>
    <w:p w14:paraId="4324AFC5" w14:textId="7DF30C02" w:rsidR="00171625" w:rsidRPr="00171625" w:rsidRDefault="00171625" w:rsidP="00171625">
      <w:pPr>
        <w:pStyle w:val="a8"/>
        <w:numPr>
          <w:ilvl w:val="0"/>
          <w:numId w:val="5"/>
        </w:numPr>
        <w:spacing w:after="120" w:line="400" w:lineRule="exact"/>
        <w:ind w:leftChars="0" w:left="357" w:hanging="357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171625">
        <w:rPr>
          <w:rFonts w:ascii="jf open 粉圓 1.1" w:eastAsia="jf open 粉圓 1.1" w:hAnsi="jf open 粉圓 1.1" w:cs="芫荽" w:hint="eastAsia"/>
        </w:rPr>
        <w:t>如果經過一陣子史萊姆變硬，</w:t>
      </w:r>
      <w:r w:rsidR="00B55116">
        <w:rPr>
          <w:rFonts w:ascii="jf open 粉圓 1.1" w:eastAsia="jf open 粉圓 1.1" w:hAnsi="jf open 粉圓 1.1" w:cs="芫荽" w:hint="eastAsia"/>
        </w:rPr>
        <w:t>請</w:t>
      </w:r>
      <w:r w:rsidRPr="00171625">
        <w:rPr>
          <w:rFonts w:ascii="jf open 粉圓 1.1" w:eastAsia="jf open 粉圓 1.1" w:hAnsi="jf open 粉圓 1.1" w:cs="芫荽" w:hint="eastAsia"/>
        </w:rPr>
        <w:t>將史萊姆放入熱水中2-3分鐘</w:t>
      </w:r>
      <w:r w:rsidR="007C1A4E">
        <w:rPr>
          <w:rFonts w:ascii="jf open 粉圓 1.1" w:eastAsia="jf open 粉圓 1.1" w:hAnsi="jf open 粉圓 1.1" w:cs="芫荽" w:hint="eastAsia"/>
        </w:rPr>
        <w:t>，</w:t>
      </w:r>
      <w:r w:rsidRPr="00171625">
        <w:rPr>
          <w:rFonts w:ascii="jf open 粉圓 1.1" w:eastAsia="jf open 粉圓 1.1" w:hAnsi="jf open 粉圓 1.1" w:cs="芫荽" w:hint="eastAsia"/>
        </w:rPr>
        <w:t>再取出</w:t>
      </w:r>
      <w:r w:rsidRPr="00171625">
        <w:rPr>
          <w:rFonts w:ascii="jf open 粉圓 1.1" w:eastAsia="jf open 粉圓 1.1" w:hAnsi="jf open 粉圓 1.1" w:cs="芫荽" w:hint="eastAsia"/>
        </w:rPr>
        <w:t>觀察</w:t>
      </w:r>
      <w:r w:rsidR="00B55116">
        <w:rPr>
          <w:rFonts w:ascii="jf open 粉圓 1.1" w:eastAsia="jf open 粉圓 1.1" w:hAnsi="jf open 粉圓 1.1" w:cs="芫荽" w:hint="eastAsia"/>
        </w:rPr>
        <w:t>變化</w:t>
      </w:r>
    </w:p>
    <w:p w14:paraId="4149E380" w14:textId="5A0C7323" w:rsidR="00ED5E92" w:rsidRDefault="003E34A0" w:rsidP="00ED5E92">
      <w:pPr>
        <w:jc w:val="right"/>
        <w:rPr>
          <w:rFonts w:ascii="jf open 粉圓 1.1" w:eastAsia="jf open 粉圓 1.1" w:hAnsi="jf open 粉圓 1.1" w:cs="芫荽"/>
        </w:rPr>
      </w:pPr>
      <w:r w:rsidRPr="00906AFC">
        <w:rPr>
          <w:rFonts w:ascii="jf open 粉圓 1.1" w:eastAsia="jf open 粉圓 1.1" w:hAnsi="jf open 粉圓 1.1" w:cs="芫荽"/>
          <w:noProof/>
          <w:bdr w:val="single" w:sz="4" w:space="0" w:color="auto"/>
        </w:rPr>
        <mc:AlternateContent>
          <mc:Choice Requires="wpg">
            <w:drawing>
              <wp:anchor distT="0" distB="0" distL="114300" distR="114300" simplePos="0" relativeHeight="251880448" behindDoc="0" locked="0" layoutInCell="1" allowOverlap="1" wp14:anchorId="2CD9E460" wp14:editId="554AB5B8">
                <wp:simplePos x="0" y="0"/>
                <wp:positionH relativeFrom="margin">
                  <wp:align>left</wp:align>
                </wp:positionH>
                <wp:positionV relativeFrom="margin">
                  <wp:posOffset>3797742</wp:posOffset>
                </wp:positionV>
                <wp:extent cx="2863850" cy="323850"/>
                <wp:effectExtent l="0" t="0" r="12700" b="0"/>
                <wp:wrapNone/>
                <wp:docPr id="1618963811" name="群組 1618963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3850" cy="323850"/>
                          <a:chOff x="0" y="0"/>
                          <a:chExt cx="2863850" cy="324000"/>
                        </a:xfrm>
                      </wpg:grpSpPr>
                      <wps:wsp>
                        <wps:cNvPr id="654834402" name="文字方塊 654834402"/>
                        <wps:cNvSpPr txBox="1"/>
                        <wps:spPr>
                          <a:xfrm>
                            <a:off x="424815" y="31131"/>
                            <a:ext cx="2439035" cy="26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A5A96E" w14:textId="2CEAC3FA" w:rsidR="00433237" w:rsidRPr="00A9106A" w:rsidRDefault="00DB1D74" w:rsidP="00FF57E5">
                              <w:pPr>
                                <w:spacing w:line="320" w:lineRule="exact"/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DB1D74"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小小科學家：我的變因實驗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588468" name="橢圓 2045588468"/>
                        <wps:cNvSpPr/>
                        <wps:spPr>
                          <a:xfrm>
                            <a:off x="0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28C8C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20607C" w14:textId="734CED2B" w:rsidR="00433237" w:rsidRPr="0019125E" w:rsidRDefault="00ED5E92" w:rsidP="00FF57E5">
                              <w:pPr>
                                <w:spacing w:line="400" w:lineRule="exact"/>
                                <w:jc w:val="center"/>
                                <w:rPr>
                                  <w:rFonts w:ascii="Arial Black" w:hAnsi="Arial Black"/>
                                  <w:sz w:val="40"/>
                                  <w:szCs w:val="36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sz w:val="40"/>
                                  <w:szCs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D9E460" id="群組 1618963811" o:spid="_x0000_s1049" style="position:absolute;left:0;text-align:left;margin-left:0;margin-top:299.05pt;width:225.5pt;height:25.5pt;z-index:251880448;mso-position-horizontal:left;mso-position-horizontal-relative:margin;mso-position-vertical-relative:margin;mso-width-relative:margin;mso-height-relative:margin" coordsize="28638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">
                <v:shape id="文字方塊 654834402" o:spid="_x0000_s1050" type="#_x0000_t202" style="position:absolute;left:4248;top:311;width:24390;height:26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" filled="f" stroked="f">
                  <v:textbox inset="0,0,0,0">
                    <w:txbxContent>
                      <w:p w14:paraId="37A5A96E" w14:textId="2CEAC3FA" w:rsidR="00433237" w:rsidRPr="00A9106A" w:rsidRDefault="00DB1D74" w:rsidP="00FF57E5">
                        <w:pPr>
                          <w:spacing w:line="320" w:lineRule="exact"/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DB1D74"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小小科學家：我的變因實驗</w:t>
                        </w:r>
                      </w:p>
                    </w:txbxContent>
                  </v:textbox>
                </v:shape>
                <v:oval id="橢圓 2045588468" o:spid="_x0000_s1051" style="position:absolute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" fillcolor="#28c8c8" stroked="f" strokeweight="1pt">
                  <v:stroke joinstyle="miter"/>
                  <v:textbox inset="0,0,0,0">
                    <w:txbxContent>
                      <w:p w14:paraId="6220607C" w14:textId="734CED2B" w:rsidR="00433237" w:rsidRPr="0019125E" w:rsidRDefault="00ED5E92" w:rsidP="00FF57E5">
                        <w:pPr>
                          <w:spacing w:line="400" w:lineRule="exact"/>
                          <w:jc w:val="center"/>
                          <w:rPr>
                            <w:rFonts w:ascii="Arial Black" w:hAnsi="Arial Black"/>
                            <w:sz w:val="40"/>
                            <w:szCs w:val="36"/>
                          </w:rPr>
                        </w:pPr>
                        <w:r>
                          <w:rPr>
                            <w:rFonts w:ascii="Arial Black" w:hAnsi="Arial Black" w:hint="eastAsia"/>
                            <w:sz w:val="40"/>
                            <w:szCs w:val="36"/>
                          </w:rPr>
                          <w:t>5</w:t>
                        </w:r>
                      </w:p>
                    </w:txbxContent>
                  </v:textbox>
                </v:oval>
                <w10:wrap anchorx="margin" anchory="margin"/>
              </v:group>
            </w:pict>
          </mc:Fallback>
        </mc:AlternateContent>
      </w:r>
    </w:p>
    <w:p w14:paraId="6427C48B" w14:textId="13EEDDF1" w:rsidR="00ED5E92" w:rsidRPr="00ED5E92" w:rsidRDefault="00793171" w:rsidP="00ED5E92">
      <w:pPr>
        <w:spacing w:line="360" w:lineRule="auto"/>
        <w:rPr>
          <w:rFonts w:ascii="jf open 粉圓 1.1" w:eastAsia="jf open 粉圓 1.1" w:hAnsi="jf open 粉圓 1.1" w:cs="芫荽"/>
        </w:rPr>
      </w:pPr>
      <w:r>
        <w:rPr>
          <w:rFonts w:ascii="jf open 粉圓 1.1" w:eastAsia="jf open 粉圓 1.1" w:hAnsi="jf open 粉圓 1.1" w:cs="芫荽" w:hint="eastAsia"/>
          <w:b/>
          <w:bCs/>
        </w:rPr>
        <w:t xml:space="preserve">1. </w:t>
      </w:r>
      <w:r w:rsidR="003E34A0" w:rsidRPr="003E34A0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882496" behindDoc="1" locked="0" layoutInCell="1" allowOverlap="1" wp14:anchorId="7DBD1641" wp14:editId="346637F7">
                <wp:simplePos x="0" y="0"/>
                <wp:positionH relativeFrom="margin">
                  <wp:align>left</wp:align>
                </wp:positionH>
                <wp:positionV relativeFrom="paragraph">
                  <wp:posOffset>379785</wp:posOffset>
                </wp:positionV>
                <wp:extent cx="5924550" cy="1335819"/>
                <wp:effectExtent l="0" t="0" r="19050" b="17145"/>
                <wp:wrapNone/>
                <wp:docPr id="568868584" name="矩形: 圓角 568868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1335819"/>
                        </a:xfrm>
                        <a:prstGeom prst="roundRect">
                          <a:avLst>
                            <a:gd name="adj" fmla="val 3773"/>
                          </a:avLst>
                        </a:prstGeom>
                        <a:solidFill>
                          <a:srgbClr val="C3F4F3"/>
                        </a:solidFill>
                        <a:ln w="6350">
                          <a:solidFill>
                            <a:srgbClr val="28C8C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E237A6" id="矩形: 圓角 568868584" o:spid="_x0000_s1026" style="position:absolute;margin-left:0;margin-top:29.9pt;width:466.5pt;height:105.2pt;z-index:-251433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24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" fillcolor="#c3f4f3" strokecolor="#28c8c8" strokeweight=".5pt">
                <v:stroke joinstyle="miter"/>
                <w10:wrap anchorx="margin"/>
              </v:roundrect>
            </w:pict>
          </mc:Fallback>
        </mc:AlternateContent>
      </w:r>
      <w:r w:rsidR="00ED5E92" w:rsidRPr="003E34A0">
        <w:rPr>
          <w:rFonts w:ascii="jf open 粉圓 1.1" w:eastAsia="jf open 粉圓 1.1" w:hAnsi="jf open 粉圓 1.1" w:cs="芫荽"/>
          <w:b/>
          <w:bCs/>
          <w:u w:val="single"/>
        </w:rPr>
        <w:t>把你和桌伴的史萊姆</w:t>
      </w:r>
      <w:r w:rsidR="00ED5E92" w:rsidRPr="00ED5E92">
        <w:rPr>
          <w:rFonts w:ascii="jf open 粉圓 1.1" w:eastAsia="jf open 粉圓 1.1" w:hAnsi="jf open 粉圓 1.1" w:cs="芫荽"/>
          <w:b/>
          <w:bCs/>
        </w:rPr>
        <w:t>並排放好，用</w:t>
      </w:r>
      <w:r w:rsidR="00171625">
        <w:rPr>
          <w:rFonts w:ascii="jf open 粉圓 1.1" w:eastAsia="jf open 粉圓 1.1" w:hAnsi="jf open 粉圓 1.1" w:cs="芫荽" w:hint="eastAsia"/>
          <w:b/>
          <w:bCs/>
        </w:rPr>
        <w:t>相</w:t>
      </w:r>
      <w:r w:rsidR="00ED5E92" w:rsidRPr="00ED5E92">
        <w:rPr>
          <w:rFonts w:ascii="jf open 粉圓 1.1" w:eastAsia="jf open 粉圓 1.1" w:hAnsi="jf open 粉圓 1.1" w:cs="芫荽"/>
          <w:b/>
          <w:bCs/>
        </w:rPr>
        <w:t>同</w:t>
      </w:r>
      <w:r w:rsidR="00171625">
        <w:rPr>
          <w:rFonts w:ascii="jf open 粉圓 1.1" w:eastAsia="jf open 粉圓 1.1" w:hAnsi="jf open 粉圓 1.1" w:cs="芫荽" w:hint="eastAsia"/>
          <w:b/>
          <w:bCs/>
        </w:rPr>
        <w:t>的</w:t>
      </w:r>
      <w:r w:rsidR="00ED5E92" w:rsidRPr="00ED5E92">
        <w:rPr>
          <w:rFonts w:ascii="jf open 粉圓 1.1" w:eastAsia="jf open 粉圓 1.1" w:hAnsi="jf open 粉圓 1.1" w:cs="芫荽"/>
          <w:b/>
          <w:bCs/>
        </w:rPr>
        <w:t>磁鐵測測看，</w:t>
      </w:r>
      <w:r w:rsidR="00171625">
        <w:rPr>
          <w:rFonts w:ascii="jf open 粉圓 1.1" w:eastAsia="jf open 粉圓 1.1" w:hAnsi="jf open 粉圓 1.1" w:cs="芫荽" w:hint="eastAsia"/>
          <w:b/>
          <w:bCs/>
        </w:rPr>
        <w:t>並將結果</w:t>
      </w:r>
      <w:r w:rsidR="00ED5E92" w:rsidRPr="00ED5E92">
        <w:rPr>
          <w:rFonts w:ascii="jf open 粉圓 1.1" w:eastAsia="jf open 粉圓 1.1" w:hAnsi="jf open 粉圓 1.1" w:cs="芫荽"/>
          <w:b/>
          <w:bCs/>
        </w:rPr>
        <w:t>填</w:t>
      </w:r>
      <w:r w:rsidR="00171625">
        <w:rPr>
          <w:rFonts w:ascii="jf open 粉圓 1.1" w:eastAsia="jf open 粉圓 1.1" w:hAnsi="jf open 粉圓 1.1" w:cs="芫荽" w:hint="eastAsia"/>
          <w:b/>
          <w:bCs/>
        </w:rPr>
        <w:t>入</w:t>
      </w:r>
      <w:r w:rsidR="00ED5E92" w:rsidRPr="00ED5E92">
        <w:rPr>
          <w:rFonts w:ascii="jf open 粉圓 1.1" w:eastAsia="jf open 粉圓 1.1" w:hAnsi="jf open 粉圓 1.1" w:cs="芫荽"/>
          <w:b/>
          <w:bCs/>
        </w:rPr>
        <w:t>表格：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3261"/>
        <w:gridCol w:w="2975"/>
        <w:gridCol w:w="2976"/>
      </w:tblGrid>
      <w:tr w:rsidR="00ED5E92" w:rsidRPr="00ED5E92" w14:paraId="17E207F1" w14:textId="3D855557" w:rsidTr="003E34A0">
        <w:trPr>
          <w:trHeight w:val="454"/>
          <w:jc w:val="center"/>
        </w:trPr>
        <w:tc>
          <w:tcPr>
            <w:tcW w:w="3261" w:type="dxa"/>
          </w:tcPr>
          <w:p w14:paraId="79C4BA40" w14:textId="0E40D6DF" w:rsidR="00ED5E92" w:rsidRPr="00ED5E92" w:rsidRDefault="00ED5E92" w:rsidP="003E34A0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 w:rsidRPr="00ED5E92">
              <w:rPr>
                <w:rFonts w:eastAsia="jf open 粉圓 1.1"/>
                <w:sz w:val="24"/>
                <w:szCs w:val="24"/>
              </w:rPr>
              <w:t>我們觀察的</w:t>
            </w:r>
          </w:p>
        </w:tc>
        <w:tc>
          <w:tcPr>
            <w:tcW w:w="2975" w:type="dxa"/>
          </w:tcPr>
          <w:p w14:paraId="0B2A16E0" w14:textId="5DF27EB7" w:rsidR="00ED5E92" w:rsidRPr="00ED5E92" w:rsidRDefault="00ED5E92" w:rsidP="003E34A0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 w:rsidRPr="00ED5E92">
              <w:rPr>
                <w:rFonts w:eastAsia="jf open 粉圓 1.1"/>
                <w:sz w:val="24"/>
                <w:szCs w:val="24"/>
              </w:rPr>
              <w:t xml:space="preserve">A </w:t>
            </w:r>
            <w:r w:rsidRPr="00ED5E92">
              <w:rPr>
                <w:rFonts w:eastAsia="jf open 粉圓 1.1"/>
                <w:sz w:val="24"/>
                <w:szCs w:val="24"/>
              </w:rPr>
              <w:t>組（少鐵粉）</w:t>
            </w:r>
          </w:p>
        </w:tc>
        <w:tc>
          <w:tcPr>
            <w:tcW w:w="2976" w:type="dxa"/>
          </w:tcPr>
          <w:p w14:paraId="3F27B4EF" w14:textId="3AF4250C" w:rsidR="00ED5E92" w:rsidRPr="00ED5E92" w:rsidRDefault="00ED5E92" w:rsidP="003E34A0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 w:rsidRPr="00ED5E92">
              <w:rPr>
                <w:rFonts w:eastAsia="jf open 粉圓 1.1"/>
                <w:sz w:val="24"/>
                <w:szCs w:val="24"/>
              </w:rPr>
              <w:t xml:space="preserve">B </w:t>
            </w:r>
            <w:r w:rsidRPr="00ED5E92">
              <w:rPr>
                <w:rFonts w:eastAsia="jf open 粉圓 1.1"/>
                <w:sz w:val="24"/>
                <w:szCs w:val="24"/>
              </w:rPr>
              <w:t>組（多鐵粉）</w:t>
            </w:r>
          </w:p>
        </w:tc>
      </w:tr>
      <w:tr w:rsidR="00ED5E92" w:rsidRPr="00ED5E92" w14:paraId="0A2F712E" w14:textId="715515DB" w:rsidTr="003E34A0">
        <w:trPr>
          <w:trHeight w:val="454"/>
          <w:jc w:val="center"/>
        </w:trPr>
        <w:tc>
          <w:tcPr>
            <w:tcW w:w="3261" w:type="dxa"/>
          </w:tcPr>
          <w:p w14:paraId="55576278" w14:textId="37A04001" w:rsidR="00ED5E92" w:rsidRPr="00ED5E92" w:rsidRDefault="00ED5E92" w:rsidP="003E34A0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 w:rsidRPr="00ED5E92">
              <w:rPr>
                <w:rFonts w:eastAsia="jf open 粉圓 1.1"/>
                <w:sz w:val="24"/>
                <w:szCs w:val="24"/>
              </w:rPr>
              <w:t>被吸起的速度（快</w:t>
            </w:r>
            <w:r w:rsidRPr="00ED5E92">
              <w:rPr>
                <w:rFonts w:eastAsia="jf open 粉圓 1.1"/>
                <w:sz w:val="24"/>
                <w:szCs w:val="24"/>
              </w:rPr>
              <w:t>/</w:t>
            </w:r>
            <w:r w:rsidRPr="00ED5E92">
              <w:rPr>
                <w:rFonts w:eastAsia="jf open 粉圓 1.1"/>
                <w:sz w:val="24"/>
                <w:szCs w:val="24"/>
              </w:rPr>
              <w:t>慢）</w:t>
            </w:r>
          </w:p>
        </w:tc>
        <w:tc>
          <w:tcPr>
            <w:tcW w:w="2975" w:type="dxa"/>
            <w:shd w:val="clear" w:color="auto" w:fill="FFFFFF" w:themeFill="background1"/>
          </w:tcPr>
          <w:p w14:paraId="14697F19" w14:textId="782DA15D" w:rsidR="00ED5E92" w:rsidRPr="00ED5E92" w:rsidRDefault="00ED5E92" w:rsidP="003E34A0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FFFFFF" w:themeFill="background1"/>
          </w:tcPr>
          <w:p w14:paraId="68345503" w14:textId="7B5C5445" w:rsidR="00ED5E92" w:rsidRPr="00ED5E92" w:rsidRDefault="00ED5E92" w:rsidP="003E34A0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</w:tr>
      <w:tr w:rsidR="00ED5E92" w:rsidRPr="00ED5E92" w14:paraId="2944FA5E" w14:textId="3AAE4801" w:rsidTr="003E34A0">
        <w:trPr>
          <w:trHeight w:val="454"/>
          <w:jc w:val="center"/>
        </w:trPr>
        <w:tc>
          <w:tcPr>
            <w:tcW w:w="3261" w:type="dxa"/>
          </w:tcPr>
          <w:p w14:paraId="59159B25" w14:textId="6837C987" w:rsidR="00ED5E92" w:rsidRPr="00ED5E92" w:rsidRDefault="00ED5E92" w:rsidP="003E34A0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 w:rsidRPr="00ED5E92">
              <w:rPr>
                <w:rFonts w:eastAsia="jf open 粉圓 1.1"/>
                <w:sz w:val="24"/>
                <w:szCs w:val="24"/>
              </w:rPr>
              <w:t>吸得牢不牢（牢</w:t>
            </w:r>
            <w:r w:rsidRPr="00ED5E92">
              <w:rPr>
                <w:rFonts w:eastAsia="jf open 粉圓 1.1"/>
                <w:sz w:val="24"/>
                <w:szCs w:val="24"/>
              </w:rPr>
              <w:t>/</w:t>
            </w:r>
            <w:r w:rsidRPr="00ED5E92">
              <w:rPr>
                <w:rFonts w:eastAsia="jf open 粉圓 1.1"/>
                <w:sz w:val="24"/>
                <w:szCs w:val="24"/>
              </w:rPr>
              <w:t>普通</w:t>
            </w:r>
            <w:r w:rsidRPr="00ED5E92">
              <w:rPr>
                <w:rFonts w:eastAsia="jf open 粉圓 1.1"/>
                <w:sz w:val="24"/>
                <w:szCs w:val="24"/>
              </w:rPr>
              <w:t>/</w:t>
            </w:r>
            <w:r w:rsidRPr="00ED5E92">
              <w:rPr>
                <w:rFonts w:eastAsia="jf open 粉圓 1.1"/>
                <w:sz w:val="24"/>
                <w:szCs w:val="24"/>
              </w:rPr>
              <w:t>弱）</w:t>
            </w:r>
          </w:p>
        </w:tc>
        <w:tc>
          <w:tcPr>
            <w:tcW w:w="2975" w:type="dxa"/>
            <w:shd w:val="clear" w:color="auto" w:fill="FFFFFF" w:themeFill="background1"/>
          </w:tcPr>
          <w:p w14:paraId="2CEDC571" w14:textId="099462F3" w:rsidR="00ED5E92" w:rsidRPr="00ED5E92" w:rsidRDefault="00ED5E92" w:rsidP="003E34A0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FFFFFF" w:themeFill="background1"/>
          </w:tcPr>
          <w:p w14:paraId="4B0D2821" w14:textId="2EB6ABDD" w:rsidR="00ED5E92" w:rsidRPr="00ED5E92" w:rsidRDefault="00ED5E92" w:rsidP="003E34A0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</w:tr>
      <w:tr w:rsidR="00ED5E92" w:rsidRPr="00ED5E92" w14:paraId="547C06A6" w14:textId="52C944B1" w:rsidTr="003E34A0">
        <w:trPr>
          <w:trHeight w:val="454"/>
          <w:jc w:val="center"/>
        </w:trPr>
        <w:tc>
          <w:tcPr>
            <w:tcW w:w="3261" w:type="dxa"/>
          </w:tcPr>
          <w:p w14:paraId="5645BF70" w14:textId="00E4FEC0" w:rsidR="00ED5E92" w:rsidRPr="00ED5E92" w:rsidRDefault="00ED5E92" w:rsidP="003E34A0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 w:rsidRPr="00ED5E92">
              <w:rPr>
                <w:rFonts w:eastAsia="jf open 粉圓 1.1"/>
                <w:sz w:val="24"/>
                <w:szCs w:val="24"/>
              </w:rPr>
              <w:t>顏色深淺</w:t>
            </w:r>
          </w:p>
        </w:tc>
        <w:tc>
          <w:tcPr>
            <w:tcW w:w="2975" w:type="dxa"/>
            <w:shd w:val="clear" w:color="auto" w:fill="FFFFFF" w:themeFill="background1"/>
          </w:tcPr>
          <w:p w14:paraId="4CCE1CFB" w14:textId="0EF26F94" w:rsidR="00ED5E92" w:rsidRPr="00ED5E92" w:rsidRDefault="00ED5E92" w:rsidP="003E34A0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FFFFFF" w:themeFill="background1"/>
          </w:tcPr>
          <w:p w14:paraId="0E5D17D1" w14:textId="68567DD4" w:rsidR="00ED5E92" w:rsidRPr="00ED5E92" w:rsidRDefault="00ED5E92" w:rsidP="003E34A0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</w:tr>
    </w:tbl>
    <w:p w14:paraId="73B81E88" w14:textId="012109E6" w:rsidR="007E2984" w:rsidRDefault="007E2984" w:rsidP="007E2984">
      <w:pPr>
        <w:rPr>
          <w:rFonts w:ascii="jf open 粉圓 1.1" w:eastAsia="jf open 粉圓 1.1" w:hAnsi="jf open 粉圓 1.1" w:cs="芫荽"/>
        </w:rPr>
      </w:pPr>
      <w:r w:rsidRPr="007E2984">
        <w:rPr>
          <w:rFonts w:ascii="jf open 粉圓 1.1" w:eastAsia="jf open 粉圓 1.1" w:hAnsi="jf open 粉圓 1.1" w:cs="芫荽"/>
          <w:b/>
          <w:bCs/>
        </w:rPr>
        <w:t>我們的結論：</w:t>
      </w:r>
      <w:r w:rsidRPr="007E2984">
        <w:rPr>
          <w:rFonts w:ascii="jf open 粉圓 1.1" w:eastAsia="jf open 粉圓 1.1" w:hAnsi="jf open 粉圓 1.1" w:cs="芫荽"/>
        </w:rPr>
        <w:t>鐵粉加得越多，史萊姆被吸的力量會 →</w:t>
      </w:r>
      <w:r>
        <w:rPr>
          <w:rFonts w:ascii="jf open 粉圓 1.1" w:eastAsia="jf open 粉圓 1.1" w:hAnsi="jf open 粉圓 1.1" w:cs="芫荽" w:hint="eastAsia"/>
        </w:rPr>
        <w:t xml:space="preserve"> </w:t>
      </w:r>
      <w:r w:rsidRPr="00EB7415">
        <w:rPr>
          <w:rFonts w:ascii="jf open 粉圓 1.1" w:eastAsia="jf open 粉圓 1.1" w:hAnsi="jf open 粉圓 1.1" w:hint="eastAsia"/>
          <w:szCs w:val="24"/>
        </w:rPr>
        <w:t>□</w:t>
      </w:r>
      <w:r w:rsidRPr="007E2984">
        <w:rPr>
          <w:rFonts w:ascii="jf open 粉圓 1.1" w:eastAsia="jf open 粉圓 1.1" w:hAnsi="jf open 粉圓 1.1" w:cs="芫荽"/>
        </w:rPr>
        <w:t>越強</w:t>
      </w:r>
      <w:r>
        <w:rPr>
          <w:rFonts w:ascii="jf open 粉圓 1.1" w:eastAsia="jf open 粉圓 1.1" w:hAnsi="jf open 粉圓 1.1" w:cs="芫荽" w:hint="eastAsia"/>
        </w:rPr>
        <w:t xml:space="preserve"> </w:t>
      </w:r>
      <w:r w:rsidRPr="00EB7415">
        <w:rPr>
          <w:rFonts w:ascii="jf open 粉圓 1.1" w:eastAsia="jf open 粉圓 1.1" w:hAnsi="jf open 粉圓 1.1" w:hint="eastAsia"/>
          <w:szCs w:val="24"/>
        </w:rPr>
        <w:t>□</w:t>
      </w:r>
      <w:r w:rsidRPr="007E2984">
        <w:rPr>
          <w:rFonts w:ascii="jf open 粉圓 1.1" w:eastAsia="jf open 粉圓 1.1" w:hAnsi="jf open 粉圓 1.1" w:cs="芫荽"/>
        </w:rPr>
        <w:t>越弱</w:t>
      </w:r>
      <w:r>
        <w:rPr>
          <w:rFonts w:ascii="jf open 粉圓 1.1" w:eastAsia="jf open 粉圓 1.1" w:hAnsi="jf open 粉圓 1.1" w:cs="芫荽" w:hint="eastAsia"/>
        </w:rPr>
        <w:t xml:space="preserve"> </w:t>
      </w:r>
      <w:r w:rsidRPr="00EB7415">
        <w:rPr>
          <w:rFonts w:ascii="jf open 粉圓 1.1" w:eastAsia="jf open 粉圓 1.1" w:hAnsi="jf open 粉圓 1.1" w:hint="eastAsia"/>
          <w:szCs w:val="24"/>
        </w:rPr>
        <w:t>□</w:t>
      </w:r>
      <w:r w:rsidRPr="007E2984">
        <w:rPr>
          <w:rFonts w:ascii="jf open 粉圓 1.1" w:eastAsia="jf open 粉圓 1.1" w:hAnsi="jf open 粉圓 1.1" w:cs="芫荽"/>
        </w:rPr>
        <w:t>沒差別</w:t>
      </w:r>
    </w:p>
    <w:tbl>
      <w:tblPr>
        <w:tblStyle w:val="a9"/>
        <w:tblW w:w="0" w:type="auto"/>
        <w:tblInd w:w="127" w:type="dxa"/>
        <w:tblLook w:val="04A0" w:firstRow="1" w:lastRow="0" w:firstColumn="1" w:lastColumn="0" w:noHBand="0" w:noVBand="1"/>
      </w:tblPr>
      <w:tblGrid>
        <w:gridCol w:w="8930"/>
      </w:tblGrid>
      <w:tr w:rsidR="003E34A0" w14:paraId="54344572" w14:textId="77777777" w:rsidTr="003E34A0">
        <w:tc>
          <w:tcPr>
            <w:tcW w:w="8930" w:type="dxa"/>
            <w:tcBorders>
              <w:top w:val="nil"/>
              <w:left w:val="single" w:sz="12" w:space="0" w:color="28C8C8"/>
              <w:bottom w:val="nil"/>
              <w:right w:val="nil"/>
            </w:tcBorders>
            <w:shd w:val="clear" w:color="auto" w:fill="C3F4F3"/>
          </w:tcPr>
          <w:p w14:paraId="7572E7D1" w14:textId="56DEADBD" w:rsidR="003E34A0" w:rsidRDefault="003E34A0" w:rsidP="000A3EC7">
            <w:pPr>
              <w:pStyle w:val="a8"/>
              <w:spacing w:after="120" w:line="400" w:lineRule="exact"/>
              <w:ind w:leftChars="0" w:left="0"/>
              <w:rPr>
                <w:rFonts w:ascii="jf open 粉圓 1.1" w:eastAsia="jf open 粉圓 1.1" w:hAnsi="jf open 粉圓 1.1" w:cs="芫荽"/>
              </w:rPr>
            </w:pPr>
            <w:r w:rsidRPr="00CE602C">
              <w:rPr>
                <w:rFonts w:ascii="jf open 粉圓 1.1" w:eastAsia="jf open 粉圓 1.1" w:hAnsi="jf open 粉圓 1.1" w:cs="芫荽"/>
                <w:color w:val="28C8C8"/>
                <w:sz w:val="22"/>
                <w:szCs w:val="22"/>
              </w:rPr>
              <w:t>科學家小筆記</w:t>
            </w:r>
            <w:r w:rsidRPr="00CE602C">
              <w:rPr>
                <w:rFonts w:ascii="jf open 粉圓 1.1" w:eastAsia="jf open 粉圓 1.1" w:hAnsi="jf open 粉圓 1.1" w:cs="芫荽" w:hint="eastAsia"/>
                <w:color w:val="28C8C8"/>
                <w:sz w:val="22"/>
                <w:szCs w:val="22"/>
              </w:rPr>
              <w:t>：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這</w:t>
            </w:r>
            <w:r w:rsidR="00793171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個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實驗，我們改變的是「鐵粉的量」，要保持一樣的是「膠水量</w:t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、硼砂量與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磁鐵」。這樣才能確定差別真的是</w:t>
            </w:r>
            <w:r w:rsidR="00793171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來自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鐵粉——這就是國中自然最重要的本領喔！</w:t>
            </w:r>
          </w:p>
        </w:tc>
      </w:tr>
    </w:tbl>
    <w:p w14:paraId="4A4A5656" w14:textId="52EF8FBF" w:rsidR="003E34A0" w:rsidRDefault="00793171">
      <w:pPr>
        <w:rPr>
          <w:rFonts w:hint="eastAsia"/>
        </w:rPr>
      </w:pPr>
      <w:r>
        <w:rPr>
          <w:rFonts w:ascii="jf open 粉圓 1.1" w:eastAsia="jf open 粉圓 1.1" w:hAnsi="jf open 粉圓 1.1" w:cs="芫荽" w:hint="eastAsia"/>
          <w:b/>
          <w:bCs/>
        </w:rPr>
        <w:t xml:space="preserve">2. </w:t>
      </w:r>
      <w:r w:rsidR="003E34A0" w:rsidRPr="006140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90688" behindDoc="1" locked="0" layoutInCell="1" allowOverlap="1" wp14:anchorId="516B970F" wp14:editId="38259F3B">
                <wp:simplePos x="0" y="0"/>
                <wp:positionH relativeFrom="margin">
                  <wp:align>right</wp:align>
                </wp:positionH>
                <wp:positionV relativeFrom="paragraph">
                  <wp:posOffset>373159</wp:posOffset>
                </wp:positionV>
                <wp:extent cx="5924550" cy="1031443"/>
                <wp:effectExtent l="0" t="0" r="19050" b="16510"/>
                <wp:wrapNone/>
                <wp:docPr id="2084411773" name="矩形: 圓角 2084411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1031443"/>
                        </a:xfrm>
                        <a:prstGeom prst="roundRect">
                          <a:avLst>
                            <a:gd name="adj" fmla="val 3773"/>
                          </a:avLst>
                        </a:prstGeom>
                        <a:solidFill>
                          <a:srgbClr val="C3F4F3"/>
                        </a:solidFill>
                        <a:ln w="6350">
                          <a:solidFill>
                            <a:srgbClr val="28C8C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FD1DD2" id="矩形: 圓角 2084411773" o:spid="_x0000_s1026" style="position:absolute;margin-left:415.3pt;margin-top:29.4pt;width:466.5pt;height:81.2pt;z-index:-251425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24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" fillcolor="#c3f4f3" strokecolor="#28c8c8" strokeweight=".5pt">
                <v:stroke joinstyle="miter"/>
                <w10:wrap anchorx="margin"/>
              </v:roundrect>
            </w:pict>
          </mc:Fallback>
        </mc:AlternateContent>
      </w:r>
      <w:r w:rsidR="003E34A0" w:rsidRPr="003E34A0">
        <w:rPr>
          <w:rFonts w:ascii="jf open 粉圓 1.1" w:eastAsia="jf open 粉圓 1.1" w:hAnsi="jf open 粉圓 1.1" w:cs="芫荽"/>
          <w:b/>
          <w:bCs/>
          <w:u w:val="single"/>
        </w:rPr>
        <w:t>把你</w:t>
      </w:r>
      <w:r w:rsidR="003E34A0" w:rsidRPr="003E34A0">
        <w:rPr>
          <w:rFonts w:ascii="jf open 粉圓 1.1" w:eastAsia="jf open 粉圓 1.1" w:hAnsi="jf open 粉圓 1.1" w:cs="芫荽" w:hint="eastAsia"/>
          <w:b/>
          <w:bCs/>
          <w:u w:val="single"/>
        </w:rPr>
        <w:t>自己的</w:t>
      </w:r>
      <w:r w:rsidR="003E34A0" w:rsidRPr="003E34A0">
        <w:rPr>
          <w:rFonts w:ascii="jf open 粉圓 1.1" w:eastAsia="jf open 粉圓 1.1" w:hAnsi="jf open 粉圓 1.1" w:cs="芫荽"/>
          <w:b/>
          <w:bCs/>
          <w:u w:val="single"/>
        </w:rPr>
        <w:t>史萊姆</w:t>
      </w:r>
      <w:r w:rsidR="003E34A0">
        <w:rPr>
          <w:rFonts w:ascii="jf open 粉圓 1.1" w:eastAsia="jf open 粉圓 1.1" w:hAnsi="jf open 粉圓 1.1" w:cs="芫荽" w:hint="eastAsia"/>
          <w:b/>
          <w:bCs/>
        </w:rPr>
        <w:t>，</w:t>
      </w:r>
      <w:r w:rsidR="003E34A0">
        <w:rPr>
          <w:rFonts w:ascii="jf open 粉圓 1.1" w:eastAsia="jf open 粉圓 1.1" w:hAnsi="jf open 粉圓 1.1" w:cs="芫荽" w:hint="eastAsia"/>
          <w:b/>
          <w:bCs/>
        </w:rPr>
        <w:t>浸泡</w:t>
      </w:r>
      <w:r w:rsidR="003E34A0">
        <w:rPr>
          <w:rFonts w:ascii="jf open 粉圓 1.1" w:eastAsia="jf open 粉圓 1.1" w:hAnsi="jf open 粉圓 1.1" w:cs="芫荽" w:hint="eastAsia"/>
          <w:b/>
          <w:bCs/>
        </w:rPr>
        <w:t>熱水後取出</w:t>
      </w:r>
      <w:r w:rsidR="003E34A0" w:rsidRPr="00ED5E92">
        <w:rPr>
          <w:rFonts w:ascii="jf open 粉圓 1.1" w:eastAsia="jf open 粉圓 1.1" w:hAnsi="jf open 粉圓 1.1" w:cs="芫荽"/>
          <w:b/>
          <w:bCs/>
        </w:rPr>
        <w:t>，用</w:t>
      </w:r>
      <w:r w:rsidR="003E34A0">
        <w:rPr>
          <w:rFonts w:ascii="jf open 粉圓 1.1" w:eastAsia="jf open 粉圓 1.1" w:hAnsi="jf open 粉圓 1.1" w:cs="芫荽" w:hint="eastAsia"/>
          <w:b/>
          <w:bCs/>
        </w:rPr>
        <w:t>相</w:t>
      </w:r>
      <w:r w:rsidR="003E34A0" w:rsidRPr="00ED5E92">
        <w:rPr>
          <w:rFonts w:ascii="jf open 粉圓 1.1" w:eastAsia="jf open 粉圓 1.1" w:hAnsi="jf open 粉圓 1.1" w:cs="芫荽"/>
          <w:b/>
          <w:bCs/>
        </w:rPr>
        <w:t>同</w:t>
      </w:r>
      <w:r w:rsidR="003E34A0">
        <w:rPr>
          <w:rFonts w:ascii="jf open 粉圓 1.1" w:eastAsia="jf open 粉圓 1.1" w:hAnsi="jf open 粉圓 1.1" w:cs="芫荽" w:hint="eastAsia"/>
          <w:b/>
          <w:bCs/>
        </w:rPr>
        <w:t>的</w:t>
      </w:r>
      <w:r w:rsidR="003E34A0" w:rsidRPr="00ED5E92">
        <w:rPr>
          <w:rFonts w:ascii="jf open 粉圓 1.1" w:eastAsia="jf open 粉圓 1.1" w:hAnsi="jf open 粉圓 1.1" w:cs="芫荽"/>
          <w:b/>
          <w:bCs/>
        </w:rPr>
        <w:t>磁鐵測測看，</w:t>
      </w:r>
      <w:r w:rsidR="003E34A0">
        <w:rPr>
          <w:rFonts w:ascii="jf open 粉圓 1.1" w:eastAsia="jf open 粉圓 1.1" w:hAnsi="jf open 粉圓 1.1" w:cs="芫荽" w:hint="eastAsia"/>
          <w:b/>
          <w:bCs/>
        </w:rPr>
        <w:t>並將結果</w:t>
      </w:r>
      <w:r w:rsidR="003E34A0" w:rsidRPr="00ED5E92">
        <w:rPr>
          <w:rFonts w:ascii="jf open 粉圓 1.1" w:eastAsia="jf open 粉圓 1.1" w:hAnsi="jf open 粉圓 1.1" w:cs="芫荽"/>
          <w:b/>
          <w:bCs/>
        </w:rPr>
        <w:t>填</w:t>
      </w:r>
      <w:r w:rsidR="003E34A0">
        <w:rPr>
          <w:rFonts w:ascii="jf open 粉圓 1.1" w:eastAsia="jf open 粉圓 1.1" w:hAnsi="jf open 粉圓 1.1" w:cs="芫荽" w:hint="eastAsia"/>
          <w:b/>
          <w:bCs/>
        </w:rPr>
        <w:t>入</w:t>
      </w:r>
      <w:r w:rsidR="003E34A0" w:rsidRPr="00ED5E92">
        <w:rPr>
          <w:rFonts w:ascii="jf open 粉圓 1.1" w:eastAsia="jf open 粉圓 1.1" w:hAnsi="jf open 粉圓 1.1" w:cs="芫荽"/>
          <w:b/>
          <w:bCs/>
        </w:rPr>
        <w:t>表格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3119"/>
        <w:gridCol w:w="2975"/>
        <w:gridCol w:w="2976"/>
      </w:tblGrid>
      <w:tr w:rsidR="003E34A0" w:rsidRPr="00ED5E92" w14:paraId="6A0C9DE8" w14:textId="77777777" w:rsidTr="003E34A0">
        <w:trPr>
          <w:trHeight w:val="454"/>
          <w:jc w:val="center"/>
        </w:trPr>
        <w:tc>
          <w:tcPr>
            <w:tcW w:w="3119" w:type="dxa"/>
          </w:tcPr>
          <w:p w14:paraId="7BD23C74" w14:textId="7A33B97D" w:rsidR="003E34A0" w:rsidRPr="00ED5E92" w:rsidRDefault="003E34A0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 w:rsidRPr="00ED5E92">
              <w:rPr>
                <w:rFonts w:eastAsia="jf open 粉圓 1.1"/>
                <w:sz w:val="24"/>
                <w:szCs w:val="24"/>
              </w:rPr>
              <w:t>我觀察的</w:t>
            </w:r>
          </w:p>
        </w:tc>
        <w:tc>
          <w:tcPr>
            <w:tcW w:w="2975" w:type="dxa"/>
          </w:tcPr>
          <w:p w14:paraId="4B663AA1" w14:textId="6A34B281" w:rsidR="003E34A0" w:rsidRPr="00ED5E92" w:rsidRDefault="006E6A86" w:rsidP="000A3EC7">
            <w:pPr>
              <w:snapToGrid w:val="0"/>
              <w:contextualSpacing/>
              <w:jc w:val="center"/>
              <w:rPr>
                <w:rFonts w:eastAsia="jf open 粉圓 1.1" w:hint="eastAsia"/>
                <w:sz w:val="24"/>
                <w:szCs w:val="24"/>
              </w:rPr>
            </w:pPr>
            <w:r>
              <w:rPr>
                <w:rFonts w:eastAsia="jf open 粉圓 1.1" w:hint="eastAsia"/>
                <w:sz w:val="24"/>
                <w:szCs w:val="24"/>
              </w:rPr>
              <w:t>浸泡熱水前</w:t>
            </w:r>
          </w:p>
        </w:tc>
        <w:tc>
          <w:tcPr>
            <w:tcW w:w="2976" w:type="dxa"/>
          </w:tcPr>
          <w:p w14:paraId="2BE42282" w14:textId="6E9E800F" w:rsidR="003E34A0" w:rsidRPr="00ED5E92" w:rsidRDefault="006E6A86" w:rsidP="000A3EC7">
            <w:pPr>
              <w:snapToGrid w:val="0"/>
              <w:contextualSpacing/>
              <w:jc w:val="center"/>
              <w:rPr>
                <w:rFonts w:eastAsia="jf open 粉圓 1.1" w:hint="eastAsia"/>
                <w:sz w:val="24"/>
                <w:szCs w:val="24"/>
              </w:rPr>
            </w:pPr>
            <w:r>
              <w:rPr>
                <w:rFonts w:eastAsia="jf open 粉圓 1.1" w:hint="eastAsia"/>
                <w:sz w:val="24"/>
                <w:szCs w:val="24"/>
              </w:rPr>
              <w:t>浸泡熱水後</w:t>
            </w:r>
          </w:p>
        </w:tc>
      </w:tr>
      <w:tr w:rsidR="003E34A0" w:rsidRPr="00ED5E92" w14:paraId="63DE768A" w14:textId="77777777" w:rsidTr="003E34A0">
        <w:trPr>
          <w:trHeight w:val="454"/>
          <w:jc w:val="center"/>
        </w:trPr>
        <w:tc>
          <w:tcPr>
            <w:tcW w:w="3119" w:type="dxa"/>
          </w:tcPr>
          <w:p w14:paraId="0112AE78" w14:textId="34071947" w:rsidR="003E34A0" w:rsidRPr="00ED5E92" w:rsidRDefault="003E34A0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 w:rsidRPr="00ED5E92">
              <w:rPr>
                <w:rFonts w:eastAsia="jf open 粉圓 1.1"/>
                <w:sz w:val="24"/>
                <w:szCs w:val="24"/>
              </w:rPr>
              <w:t>被吸起的速度（快</w:t>
            </w:r>
            <w:r w:rsidRPr="00ED5E92">
              <w:rPr>
                <w:rFonts w:eastAsia="jf open 粉圓 1.1"/>
                <w:sz w:val="24"/>
                <w:szCs w:val="24"/>
              </w:rPr>
              <w:t>/</w:t>
            </w:r>
            <w:r w:rsidRPr="00ED5E92">
              <w:rPr>
                <w:rFonts w:eastAsia="jf open 粉圓 1.1"/>
                <w:sz w:val="24"/>
                <w:szCs w:val="24"/>
              </w:rPr>
              <w:t>慢）</w:t>
            </w:r>
          </w:p>
        </w:tc>
        <w:tc>
          <w:tcPr>
            <w:tcW w:w="2975" w:type="dxa"/>
            <w:shd w:val="clear" w:color="auto" w:fill="FFFFFF" w:themeFill="background1"/>
          </w:tcPr>
          <w:p w14:paraId="44BBD542" w14:textId="77777777" w:rsidR="003E34A0" w:rsidRPr="00ED5E92" w:rsidRDefault="003E34A0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FFFFFF" w:themeFill="background1"/>
          </w:tcPr>
          <w:p w14:paraId="74F1307F" w14:textId="28A23EB1" w:rsidR="003E34A0" w:rsidRPr="00ED5E92" w:rsidRDefault="003E34A0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</w:tr>
      <w:tr w:rsidR="003E34A0" w:rsidRPr="00ED5E92" w14:paraId="6DF7AE12" w14:textId="77777777" w:rsidTr="003E34A0">
        <w:trPr>
          <w:trHeight w:val="454"/>
          <w:jc w:val="center"/>
        </w:trPr>
        <w:tc>
          <w:tcPr>
            <w:tcW w:w="3119" w:type="dxa"/>
          </w:tcPr>
          <w:p w14:paraId="68767674" w14:textId="6AA93F88" w:rsidR="003E34A0" w:rsidRPr="00ED5E92" w:rsidRDefault="006E6A86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  <w:r>
              <w:rPr>
                <w:rFonts w:eastAsia="jf open 粉圓 1.1" w:hint="eastAsia"/>
                <w:sz w:val="24"/>
                <w:szCs w:val="24"/>
              </w:rPr>
              <w:t>史萊姆觸感</w:t>
            </w:r>
            <w:r w:rsidRPr="00ED5E92">
              <w:rPr>
                <w:rFonts w:eastAsia="jf open 粉圓 1.1"/>
                <w:sz w:val="24"/>
                <w:szCs w:val="24"/>
              </w:rPr>
              <w:t>（</w:t>
            </w:r>
            <w:r>
              <w:rPr>
                <w:rFonts w:eastAsia="jf open 粉圓 1.1" w:hint="eastAsia"/>
                <w:sz w:val="24"/>
                <w:szCs w:val="24"/>
              </w:rPr>
              <w:t>堅硬</w:t>
            </w:r>
            <w:r w:rsidRPr="00ED5E92">
              <w:rPr>
                <w:rFonts w:eastAsia="jf open 粉圓 1.1"/>
                <w:sz w:val="24"/>
                <w:szCs w:val="24"/>
              </w:rPr>
              <w:t>/</w:t>
            </w:r>
            <w:r>
              <w:rPr>
                <w:rFonts w:eastAsia="jf open 粉圓 1.1" w:hint="eastAsia"/>
                <w:sz w:val="24"/>
                <w:szCs w:val="24"/>
              </w:rPr>
              <w:t>軟黏</w:t>
            </w:r>
            <w:r w:rsidRPr="00ED5E92">
              <w:rPr>
                <w:rFonts w:eastAsia="jf open 粉圓 1.1"/>
                <w:sz w:val="24"/>
                <w:szCs w:val="24"/>
              </w:rPr>
              <w:t>）</w:t>
            </w:r>
          </w:p>
        </w:tc>
        <w:tc>
          <w:tcPr>
            <w:tcW w:w="2975" w:type="dxa"/>
            <w:shd w:val="clear" w:color="auto" w:fill="FFFFFF" w:themeFill="background1"/>
          </w:tcPr>
          <w:p w14:paraId="23AB36AE" w14:textId="77777777" w:rsidR="003E34A0" w:rsidRPr="00ED5E92" w:rsidRDefault="003E34A0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FFFFFF" w:themeFill="background1"/>
          </w:tcPr>
          <w:p w14:paraId="7A5D7252" w14:textId="286AD506" w:rsidR="003E34A0" w:rsidRPr="00ED5E92" w:rsidRDefault="003E34A0" w:rsidP="000A3EC7">
            <w:pPr>
              <w:snapToGrid w:val="0"/>
              <w:contextualSpacing/>
              <w:jc w:val="center"/>
              <w:rPr>
                <w:rFonts w:eastAsia="jf open 粉圓 1.1"/>
                <w:sz w:val="24"/>
                <w:szCs w:val="24"/>
              </w:rPr>
            </w:pPr>
          </w:p>
        </w:tc>
      </w:tr>
    </w:tbl>
    <w:p w14:paraId="4F7B8D83" w14:textId="01F53869" w:rsidR="00793171" w:rsidRPr="00793171" w:rsidRDefault="00793171">
      <w:pPr>
        <w:rPr>
          <w:rFonts w:ascii="jf open 粉圓 1.1" w:eastAsia="jf open 粉圓 1.1" w:hAnsi="jf open 粉圓 1.1" w:cs="芫荽" w:hint="eastAsia"/>
        </w:rPr>
      </w:pPr>
      <w:r w:rsidRPr="007E2984">
        <w:rPr>
          <w:rFonts w:ascii="jf open 粉圓 1.1" w:eastAsia="jf open 粉圓 1.1" w:hAnsi="jf open 粉圓 1.1" w:cs="芫荽"/>
          <w:b/>
          <w:bCs/>
        </w:rPr>
        <w:t>我們的結論：</w:t>
      </w:r>
      <w:r>
        <w:rPr>
          <w:rFonts w:ascii="jf open 粉圓 1.1" w:eastAsia="jf open 粉圓 1.1" w:hAnsi="jf open 粉圓 1.1" w:cs="芫荽" w:hint="eastAsia"/>
        </w:rPr>
        <w:t>浸泡熱水後</w:t>
      </w:r>
      <w:r w:rsidRPr="007E2984">
        <w:rPr>
          <w:rFonts w:ascii="jf open 粉圓 1.1" w:eastAsia="jf open 粉圓 1.1" w:hAnsi="jf open 粉圓 1.1" w:cs="芫荽"/>
        </w:rPr>
        <w:t>，史萊姆</w:t>
      </w:r>
      <w:r>
        <w:rPr>
          <w:rFonts w:ascii="jf open 粉圓 1.1" w:eastAsia="jf open 粉圓 1.1" w:hAnsi="jf open 粉圓 1.1" w:cs="芫荽" w:hint="eastAsia"/>
        </w:rPr>
        <w:t>的流動性</w:t>
      </w:r>
      <w:r w:rsidRPr="007E2984">
        <w:rPr>
          <w:rFonts w:ascii="jf open 粉圓 1.1" w:eastAsia="jf open 粉圓 1.1" w:hAnsi="jf open 粉圓 1.1" w:cs="芫荽"/>
        </w:rPr>
        <w:t>會</w:t>
      </w:r>
      <w:r>
        <w:rPr>
          <w:rFonts w:ascii="jf open 粉圓 1.1" w:eastAsia="jf open 粉圓 1.1" w:hAnsi="jf open 粉圓 1.1" w:cs="芫荽" w:hint="eastAsia"/>
        </w:rPr>
        <w:t>變</w:t>
      </w:r>
      <w:r w:rsidRPr="007E2984">
        <w:rPr>
          <w:rFonts w:ascii="jf open 粉圓 1.1" w:eastAsia="jf open 粉圓 1.1" w:hAnsi="jf open 粉圓 1.1" w:cs="芫荽"/>
        </w:rPr>
        <w:t xml:space="preserve"> →</w:t>
      </w:r>
      <w:r>
        <w:rPr>
          <w:rFonts w:ascii="jf open 粉圓 1.1" w:eastAsia="jf open 粉圓 1.1" w:hAnsi="jf open 粉圓 1.1" w:cs="芫荽" w:hint="eastAsia"/>
        </w:rPr>
        <w:t xml:space="preserve"> </w:t>
      </w:r>
      <w:r w:rsidRPr="00EB7415">
        <w:rPr>
          <w:rFonts w:ascii="jf open 粉圓 1.1" w:eastAsia="jf open 粉圓 1.1" w:hAnsi="jf open 粉圓 1.1" w:hint="eastAsia"/>
          <w:szCs w:val="24"/>
        </w:rPr>
        <w:t>□</w:t>
      </w:r>
      <w:r w:rsidRPr="007E2984">
        <w:rPr>
          <w:rFonts w:ascii="jf open 粉圓 1.1" w:eastAsia="jf open 粉圓 1.1" w:hAnsi="jf open 粉圓 1.1" w:cs="芫荽"/>
        </w:rPr>
        <w:t>越</w:t>
      </w:r>
      <w:r>
        <w:rPr>
          <w:rFonts w:ascii="jf open 粉圓 1.1" w:eastAsia="jf open 粉圓 1.1" w:hAnsi="jf open 粉圓 1.1" w:cs="芫荽" w:hint="eastAsia"/>
        </w:rPr>
        <w:t>高</w:t>
      </w:r>
      <w:r>
        <w:rPr>
          <w:rFonts w:ascii="jf open 粉圓 1.1" w:eastAsia="jf open 粉圓 1.1" w:hAnsi="jf open 粉圓 1.1" w:cs="芫荽" w:hint="eastAsia"/>
        </w:rPr>
        <w:t xml:space="preserve"> </w:t>
      </w:r>
      <w:r w:rsidRPr="00EB7415">
        <w:rPr>
          <w:rFonts w:ascii="jf open 粉圓 1.1" w:eastAsia="jf open 粉圓 1.1" w:hAnsi="jf open 粉圓 1.1" w:hint="eastAsia"/>
          <w:szCs w:val="24"/>
        </w:rPr>
        <w:t>□</w:t>
      </w:r>
      <w:r w:rsidRPr="007E2984">
        <w:rPr>
          <w:rFonts w:ascii="jf open 粉圓 1.1" w:eastAsia="jf open 粉圓 1.1" w:hAnsi="jf open 粉圓 1.1" w:cs="芫荽"/>
        </w:rPr>
        <w:t>越</w:t>
      </w:r>
      <w:r>
        <w:rPr>
          <w:rFonts w:ascii="jf open 粉圓 1.1" w:eastAsia="jf open 粉圓 1.1" w:hAnsi="jf open 粉圓 1.1" w:cs="芫荽" w:hint="eastAsia"/>
        </w:rPr>
        <w:t>低</w:t>
      </w:r>
      <w:r>
        <w:rPr>
          <w:rFonts w:ascii="jf open 粉圓 1.1" w:eastAsia="jf open 粉圓 1.1" w:hAnsi="jf open 粉圓 1.1" w:cs="芫荽" w:hint="eastAsia"/>
        </w:rPr>
        <w:t xml:space="preserve"> </w:t>
      </w:r>
      <w:r w:rsidRPr="00EB7415">
        <w:rPr>
          <w:rFonts w:ascii="jf open 粉圓 1.1" w:eastAsia="jf open 粉圓 1.1" w:hAnsi="jf open 粉圓 1.1" w:hint="eastAsia"/>
          <w:szCs w:val="24"/>
        </w:rPr>
        <w:t>□</w:t>
      </w:r>
      <w:r w:rsidRPr="007E2984">
        <w:rPr>
          <w:rFonts w:ascii="jf open 粉圓 1.1" w:eastAsia="jf open 粉圓 1.1" w:hAnsi="jf open 粉圓 1.1" w:cs="芫荽"/>
        </w:rPr>
        <w:t>沒差別</w:t>
      </w:r>
    </w:p>
    <w:tbl>
      <w:tblPr>
        <w:tblStyle w:val="a9"/>
        <w:tblW w:w="0" w:type="auto"/>
        <w:tblInd w:w="127" w:type="dxa"/>
        <w:tblLook w:val="04A0" w:firstRow="1" w:lastRow="0" w:firstColumn="1" w:lastColumn="0" w:noHBand="0" w:noVBand="1"/>
      </w:tblPr>
      <w:tblGrid>
        <w:gridCol w:w="8930"/>
      </w:tblGrid>
      <w:tr w:rsidR="003E34A0" w14:paraId="103C2090" w14:textId="77777777" w:rsidTr="00793171">
        <w:tc>
          <w:tcPr>
            <w:tcW w:w="8930" w:type="dxa"/>
            <w:tcBorders>
              <w:top w:val="nil"/>
              <w:left w:val="single" w:sz="12" w:space="0" w:color="28C8C8"/>
              <w:bottom w:val="nil"/>
              <w:right w:val="nil"/>
            </w:tcBorders>
            <w:shd w:val="clear" w:color="auto" w:fill="C3F4F3"/>
          </w:tcPr>
          <w:p w14:paraId="0D83B179" w14:textId="6D454EBE" w:rsidR="003E34A0" w:rsidRDefault="003E34A0" w:rsidP="000A3EC7">
            <w:pPr>
              <w:pStyle w:val="a8"/>
              <w:spacing w:after="120" w:line="400" w:lineRule="exact"/>
              <w:ind w:leftChars="0" w:left="0"/>
              <w:rPr>
                <w:rFonts w:ascii="jf open 粉圓 1.1" w:eastAsia="jf open 粉圓 1.1" w:hAnsi="jf open 粉圓 1.1" w:cs="芫荽"/>
              </w:rPr>
            </w:pPr>
            <w:r w:rsidRPr="00CE602C">
              <w:rPr>
                <w:rFonts w:ascii="jf open 粉圓 1.1" w:eastAsia="jf open 粉圓 1.1" w:hAnsi="jf open 粉圓 1.1" w:cs="芫荽"/>
                <w:color w:val="28C8C8"/>
                <w:sz w:val="22"/>
                <w:szCs w:val="22"/>
              </w:rPr>
              <w:t>科學家小筆記</w:t>
            </w:r>
            <w:r w:rsidRPr="00CE602C">
              <w:rPr>
                <w:rFonts w:ascii="jf open 粉圓 1.1" w:eastAsia="jf open 粉圓 1.1" w:hAnsi="jf open 粉圓 1.1" w:cs="芫荽" w:hint="eastAsia"/>
                <w:color w:val="28C8C8"/>
                <w:sz w:val="22"/>
                <w:szCs w:val="22"/>
              </w:rPr>
              <w:t>：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這</w:t>
            </w:r>
            <w:r w:rsidR="00793171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個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實驗，我們改變的是「</w:t>
            </w:r>
            <w:r w:rsidR="00793171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是否浸泡熱水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」，要保持一樣的是「</w:t>
            </w:r>
            <w:r w:rsidR="00793171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同一塊史萊姆、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膠水量</w:t>
            </w:r>
            <w:r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、硼砂量與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磁鐵」。這樣才能確定差別真的</w:t>
            </w:r>
            <w:r w:rsidR="00793171">
              <w:rPr>
                <w:rFonts w:ascii="jf open 粉圓 1.1" w:eastAsia="jf open 粉圓 1.1" w:hAnsi="jf open 粉圓 1.1" w:cs="芫荽" w:hint="eastAsia"/>
                <w:sz w:val="22"/>
                <w:szCs w:val="22"/>
              </w:rPr>
              <w:t>來自熱水</w:t>
            </w:r>
            <w:r w:rsidRPr="007E2984">
              <w:rPr>
                <w:rFonts w:ascii="jf open 粉圓 1.1" w:eastAsia="jf open 粉圓 1.1" w:hAnsi="jf open 粉圓 1.1" w:cs="芫荽"/>
                <w:sz w:val="22"/>
                <w:szCs w:val="22"/>
              </w:rPr>
              <w:t>！</w:t>
            </w:r>
          </w:p>
        </w:tc>
      </w:tr>
    </w:tbl>
    <w:p w14:paraId="62CBDBCA" w14:textId="7EE43F20" w:rsidR="003E34A0" w:rsidRPr="003E34A0" w:rsidRDefault="003E34A0" w:rsidP="007E2984">
      <w:pPr>
        <w:adjustRightInd w:val="0"/>
        <w:snapToGrid w:val="0"/>
        <w:jc w:val="right"/>
        <w:rPr>
          <w:rFonts w:ascii="jf open 粉圓 1.1" w:eastAsia="jf open 粉圓 1.1" w:hAnsi="jf open 粉圓 1.1" w:cs="芫荽"/>
        </w:rPr>
      </w:pPr>
    </w:p>
    <w:p w14:paraId="07E41091" w14:textId="16EABA79" w:rsidR="007C3C24" w:rsidRDefault="003E34A0" w:rsidP="007E2984">
      <w:pPr>
        <w:adjustRightInd w:val="0"/>
        <w:snapToGrid w:val="0"/>
        <w:jc w:val="right"/>
        <w:rPr>
          <w:rFonts w:ascii="jf open 粉圓 1.1" w:eastAsia="jf open 粉圓 1.1" w:hAnsi="jf open 粉圓 1.1" w:cs="芫荽" w:hint="eastAsia"/>
        </w:rPr>
      </w:pPr>
      <w:r w:rsidRPr="00906AFC">
        <w:rPr>
          <w:rFonts w:ascii="jf open 粉圓 1.1" w:eastAsia="jf open 粉圓 1.1" w:hAnsi="jf open 粉圓 1.1" w:cs="芫荽"/>
          <w:noProof/>
          <w:bdr w:val="single" w:sz="4" w:space="0" w:color="auto"/>
        </w:rPr>
        <mc:AlternateContent>
          <mc:Choice Requires="wpg">
            <w:drawing>
              <wp:anchor distT="0" distB="0" distL="114300" distR="114300" simplePos="0" relativeHeight="251884544" behindDoc="0" locked="0" layoutInCell="1" allowOverlap="1" wp14:anchorId="2470A543" wp14:editId="747EFC33">
                <wp:simplePos x="0" y="0"/>
                <wp:positionH relativeFrom="margin">
                  <wp:align>left</wp:align>
                </wp:positionH>
                <wp:positionV relativeFrom="margin">
                  <wp:posOffset>23274</wp:posOffset>
                </wp:positionV>
                <wp:extent cx="2255520" cy="323850"/>
                <wp:effectExtent l="0" t="0" r="11430" b="0"/>
                <wp:wrapNone/>
                <wp:docPr id="21145449" name="群組 21145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323850"/>
                          <a:chOff x="0" y="0"/>
                          <a:chExt cx="2255520" cy="324000"/>
                        </a:xfrm>
                      </wpg:grpSpPr>
                      <wps:wsp>
                        <wps:cNvPr id="1248225753" name="文字方塊 1248225753"/>
                        <wps:cNvSpPr txBox="1"/>
                        <wps:spPr>
                          <a:xfrm>
                            <a:off x="424815" y="31131"/>
                            <a:ext cx="1830705" cy="26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0ECEB5" w14:textId="0BFE076A" w:rsidR="007C3C24" w:rsidRPr="00A9106A" w:rsidRDefault="007E2984" w:rsidP="007C3C24">
                              <w:pPr>
                                <w:spacing w:line="320" w:lineRule="exact"/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E2984">
                                <w:rPr>
                                  <w:rFonts w:ascii="jf open 粉圓 1.1" w:eastAsia="jf open 粉圓 1.1" w:hAnsi="jf open 粉圓 1.1" w:cs="芫荽"/>
                                  <w:b/>
                                  <w:bCs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動動腦</w:t>
                              </w:r>
                              <w:r>
                                <w:rPr>
                                  <w:rFonts w:ascii="jf open 粉圓 1.1" w:eastAsia="jf open 粉圓 1.1" w:hAnsi="jf open 粉圓 1.1" w:cs="芫荽" w:hint="eastAsia"/>
                                  <w:b/>
                                  <w:bCs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－</w:t>
                              </w:r>
                              <w:r w:rsidR="007C3C24">
                                <w:rPr>
                                  <w:rFonts w:ascii="jf open 粉圓 1.1" w:eastAsia="jf open 粉圓 1.1" w:hAnsi="jf open 粉圓 1.1" w:cs="芫荽" w:hint="eastAsia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問題與討論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559183" name="橢圓 1466559183"/>
                        <wps:cNvSpPr/>
                        <wps:spPr>
                          <a:xfrm>
                            <a:off x="0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28C8C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4335A5" w14:textId="330D2CF8" w:rsidR="007C3C24" w:rsidRPr="0019125E" w:rsidRDefault="007C3C24" w:rsidP="007C3C24">
                              <w:pPr>
                                <w:spacing w:line="400" w:lineRule="exact"/>
                                <w:jc w:val="center"/>
                                <w:rPr>
                                  <w:rFonts w:ascii="Arial Black" w:hAnsi="Arial Black"/>
                                  <w:sz w:val="40"/>
                                  <w:szCs w:val="36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sz w:val="40"/>
                                  <w:szCs w:val="3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70A543" id="群組 21145449" o:spid="_x0000_s1052" style="position:absolute;left:0;text-align:left;margin-left:0;margin-top:1.85pt;width:177.6pt;height:25.5pt;z-index:251884544;mso-position-horizontal:left;mso-position-horizontal-relative:margin;mso-position-vertical-relative:margin;mso-width-relative:margin;mso-height-relative:margin" coordsize="22555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">
                <v:shape id="文字方塊 1248225753" o:spid="_x0000_s1053" type="#_x0000_t202" style="position:absolute;left:4248;top:311;width:18307;height:26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" filled="f" stroked="f">
                  <v:textbox inset="0,0,0,0">
                    <w:txbxContent>
                      <w:p w14:paraId="3B0ECEB5" w14:textId="0BFE076A" w:rsidR="007C3C24" w:rsidRPr="00A9106A" w:rsidRDefault="007E2984" w:rsidP="007C3C24">
                        <w:pPr>
                          <w:spacing w:line="320" w:lineRule="exact"/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E2984">
                          <w:rPr>
                            <w:rFonts w:ascii="jf open 粉圓 1.1" w:eastAsia="jf open 粉圓 1.1" w:hAnsi="jf open 粉圓 1.1" w:cs="芫荽"/>
                            <w:b/>
                            <w:bCs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動動腦</w:t>
                        </w:r>
                        <w:r>
                          <w:rPr>
                            <w:rFonts w:ascii="jf open 粉圓 1.1" w:eastAsia="jf open 粉圓 1.1" w:hAnsi="jf open 粉圓 1.1" w:cs="芫荽" w:hint="eastAsia"/>
                            <w:b/>
                            <w:bCs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－</w:t>
                        </w:r>
                        <w:r w:rsidR="007C3C24">
                          <w:rPr>
                            <w:rFonts w:ascii="jf open 粉圓 1.1" w:eastAsia="jf open 粉圓 1.1" w:hAnsi="jf open 粉圓 1.1" w:cs="芫荽" w:hint="eastAsia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問題與討論</w:t>
                        </w:r>
                      </w:p>
                    </w:txbxContent>
                  </v:textbox>
                </v:shape>
                <v:oval id="橢圓 1466559183" o:spid="_x0000_s1054" style="position:absolute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" fillcolor="#28c8c8" stroked="f" strokeweight="1pt">
                  <v:stroke joinstyle="miter"/>
                  <v:textbox inset="0,0,0,0">
                    <w:txbxContent>
                      <w:p w14:paraId="684335A5" w14:textId="330D2CF8" w:rsidR="007C3C24" w:rsidRPr="0019125E" w:rsidRDefault="007C3C24" w:rsidP="007C3C24">
                        <w:pPr>
                          <w:spacing w:line="400" w:lineRule="exact"/>
                          <w:jc w:val="center"/>
                          <w:rPr>
                            <w:rFonts w:ascii="Arial Black" w:hAnsi="Arial Black"/>
                            <w:sz w:val="40"/>
                            <w:szCs w:val="36"/>
                          </w:rPr>
                        </w:pPr>
                        <w:r>
                          <w:rPr>
                            <w:rFonts w:ascii="Arial Black" w:hAnsi="Arial Black" w:hint="eastAsia"/>
                            <w:sz w:val="40"/>
                            <w:szCs w:val="36"/>
                          </w:rPr>
                          <w:t>6</w:t>
                        </w:r>
                      </w:p>
                    </w:txbxContent>
                  </v:textbox>
                </v:oval>
                <w10:wrap anchorx="margin" anchory="margin"/>
              </v:group>
            </w:pict>
          </mc:Fallback>
        </mc:AlternateConten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90"/>
        <w:gridCol w:w="1818"/>
      </w:tblGrid>
      <w:tr w:rsidR="003C53D6" w14:paraId="5267A009" w14:textId="77777777" w:rsidTr="006E2903">
        <w:trPr>
          <w:trHeight w:val="510"/>
        </w:trPr>
        <w:tc>
          <w:tcPr>
            <w:tcW w:w="7490" w:type="dxa"/>
            <w:tcBorders>
              <w:top w:val="dotted" w:sz="18" w:space="0" w:color="323E4F" w:themeColor="text2" w:themeShade="BF"/>
              <w:left w:val="dotted" w:sz="18" w:space="0" w:color="323E4F" w:themeColor="text2" w:themeShade="BF"/>
              <w:bottom w:val="nil"/>
              <w:right w:val="nil"/>
            </w:tcBorders>
          </w:tcPr>
          <w:p w14:paraId="2CE4F0CF" w14:textId="1DEC43B7" w:rsidR="003C53D6" w:rsidRPr="00A42AE6" w:rsidRDefault="003C53D6" w:rsidP="007E2984">
            <w:pPr>
              <w:widowControl/>
              <w:adjustRightInd w:val="0"/>
              <w:snapToGrid w:val="0"/>
              <w:spacing w:beforeLines="50" w:before="180" w:afterLines="50" w:after="180"/>
              <w:rPr>
                <w:rFonts w:ascii="jf open 粉圓 1.1" w:eastAsia="jf open 粉圓 1.1" w:hAnsi="jf open 粉圓 1.1" w:cs="芫荽"/>
              </w:rPr>
            </w:pPr>
            <w:r w:rsidRPr="007E2984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 xml:space="preserve">　</w:t>
            </w:r>
            <w:r w:rsidR="00742CC0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問題</w:t>
            </w:r>
            <w:r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１－</w:t>
            </w:r>
            <w:r w:rsidR="007E2984" w:rsidRPr="007E2984">
              <w:rPr>
                <w:rFonts w:ascii="jf open 粉圓 1.1" w:eastAsia="jf open 粉圓 1.1" w:hAnsi="jf open 粉圓 1.1" w:cs="芫荽"/>
                <w:sz w:val="24"/>
                <w:szCs w:val="24"/>
              </w:rPr>
              <w:t>為什麼史萊姆會被磁鐵吸住，但膠水本身不會？</w:t>
            </w:r>
            <w:r>
              <w:rPr>
                <w:rFonts w:ascii="jf open 粉圓 1.1" w:eastAsia="jf open 粉圓 1.1" w:hAnsi="jf open 粉圓 1.1" w:cs="芫荽"/>
                <w:noProof/>
              </w:rPr>
              <w:drawing>
                <wp:anchor distT="0" distB="0" distL="114300" distR="114300" simplePos="0" relativeHeight="251658240" behindDoc="0" locked="0" layoutInCell="1" allowOverlap="1" wp14:anchorId="5C892698" wp14:editId="3DD9DAD2">
                  <wp:simplePos x="0" y="0"/>
                  <wp:positionH relativeFrom="column">
                    <wp:posOffset>-252624</wp:posOffset>
                  </wp:positionH>
                  <wp:positionV relativeFrom="paragraph">
                    <wp:posOffset>-185288</wp:posOffset>
                  </wp:positionV>
                  <wp:extent cx="575945" cy="514311"/>
                  <wp:effectExtent l="0" t="0" r="0" b="635"/>
                  <wp:wrapNone/>
                  <wp:docPr id="3" name="圖形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圖形 1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880" cy="520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18" w:type="dxa"/>
            <w:tcBorders>
              <w:top w:val="dotted" w:sz="18" w:space="0" w:color="323E4F" w:themeColor="text2" w:themeShade="BF"/>
              <w:left w:val="nil"/>
              <w:bottom w:val="nil"/>
              <w:right w:val="dotted" w:sz="18" w:space="0" w:color="323E4F" w:themeColor="text2" w:themeShade="BF"/>
            </w:tcBorders>
            <w:vAlign w:val="center"/>
          </w:tcPr>
          <w:p w14:paraId="65F71182" w14:textId="32BC92BB" w:rsidR="003C53D6" w:rsidRPr="00A42AE6" w:rsidRDefault="00742CC0" w:rsidP="00FF6A4D">
            <w:pPr>
              <w:widowControl/>
              <w:jc w:val="center"/>
              <w:rPr>
                <w:rFonts w:ascii="jf open 粉圓 1.1" w:eastAsia="jf open 粉圓 1.1" w:hAnsi="jf open 粉圓 1.1" w:cs="芫荽"/>
              </w:rPr>
            </w:pPr>
            <w:r>
              <w:rPr>
                <w:rFonts w:ascii="jf open 粉圓 1.1" w:eastAsia="jf open 粉圓 1.1" w:hAnsi="jf open 粉圓 1.1" w:cs="芫荽" w:hint="eastAsia"/>
                <w:highlight w:val="lightGray"/>
              </w:rPr>
              <w:t>國</w:t>
            </w:r>
            <w:r w:rsidR="007E2984">
              <w:rPr>
                <w:rFonts w:ascii="jf open 粉圓 1.1" w:eastAsia="jf open 粉圓 1.1" w:hAnsi="jf open 粉圓 1.1" w:cs="芫荽" w:hint="eastAsia"/>
                <w:highlight w:val="lightGray"/>
              </w:rPr>
              <w:t>九</w:t>
            </w:r>
            <w:r w:rsidR="006E2903">
              <w:rPr>
                <w:rFonts w:ascii="jf open 粉圓 1.1" w:eastAsia="jf open 粉圓 1.1" w:hAnsi="jf open 粉圓 1.1" w:cs="芫荽" w:hint="eastAsia"/>
                <w:highlight w:val="lightGray"/>
              </w:rPr>
              <w:t>理化</w:t>
            </w:r>
          </w:p>
        </w:tc>
      </w:tr>
      <w:tr w:rsidR="003C53D6" w14:paraId="375DFAE5" w14:textId="77777777" w:rsidTr="00FF6A4D">
        <w:tc>
          <w:tcPr>
            <w:tcW w:w="9308" w:type="dxa"/>
            <w:gridSpan w:val="2"/>
            <w:tcBorders>
              <w:top w:val="nil"/>
              <w:left w:val="dotted" w:sz="18" w:space="0" w:color="323E4F" w:themeColor="text2" w:themeShade="BF"/>
              <w:bottom w:val="nil"/>
              <w:right w:val="dotted" w:sz="18" w:space="0" w:color="323E4F" w:themeColor="text2" w:themeShade="BF"/>
            </w:tcBorders>
          </w:tcPr>
          <w:p w14:paraId="1EB215A9" w14:textId="15CBADC5" w:rsidR="00742CC0" w:rsidRDefault="00742CC0" w:rsidP="00FF6A4D">
            <w:pPr>
              <w:rPr>
                <w:rFonts w:eastAsia="標楷體"/>
                <w:color w:val="000000"/>
                <w:sz w:val="22"/>
              </w:rPr>
            </w:pPr>
          </w:p>
          <w:p w14:paraId="6E6AE10E" w14:textId="1E0A358A" w:rsidR="00742CC0" w:rsidRDefault="00742CC0" w:rsidP="00FF6A4D">
            <w:pPr>
              <w:rPr>
                <w:rFonts w:eastAsia="標楷體"/>
                <w:color w:val="000000"/>
                <w:sz w:val="22"/>
              </w:rPr>
            </w:pPr>
          </w:p>
          <w:p w14:paraId="4C9BB7F2" w14:textId="7648A5B0" w:rsidR="009F7C40" w:rsidRDefault="009F7C40" w:rsidP="00FF6A4D">
            <w:pPr>
              <w:rPr>
                <w:rFonts w:eastAsia="標楷體"/>
                <w:color w:val="000000"/>
                <w:sz w:val="22"/>
              </w:rPr>
            </w:pPr>
          </w:p>
          <w:p w14:paraId="69F80971" w14:textId="02102ECA" w:rsidR="009F7C40" w:rsidRDefault="009F7C40" w:rsidP="00FF6A4D">
            <w:pPr>
              <w:rPr>
                <w:rFonts w:eastAsia="標楷體"/>
                <w:color w:val="000000"/>
                <w:sz w:val="22"/>
              </w:rPr>
            </w:pPr>
          </w:p>
          <w:p w14:paraId="1E302090" w14:textId="4A060282" w:rsidR="003C53D6" w:rsidRPr="00002CEB" w:rsidRDefault="003C53D6" w:rsidP="00FF6A4D">
            <w:pPr>
              <w:rPr>
                <w:rFonts w:eastAsia="標楷體"/>
                <w:color w:val="000000"/>
                <w:sz w:val="22"/>
              </w:rPr>
            </w:pPr>
          </w:p>
        </w:tc>
      </w:tr>
      <w:tr w:rsidR="00742CC0" w14:paraId="46800281" w14:textId="77777777" w:rsidTr="009B5BD0">
        <w:tc>
          <w:tcPr>
            <w:tcW w:w="7490" w:type="dxa"/>
            <w:tcBorders>
              <w:top w:val="dotted" w:sz="18" w:space="0" w:color="323E4F" w:themeColor="text2" w:themeShade="BF"/>
              <w:left w:val="dotted" w:sz="18" w:space="0" w:color="323E4F" w:themeColor="text2" w:themeShade="BF"/>
              <w:bottom w:val="nil"/>
              <w:right w:val="nil"/>
            </w:tcBorders>
          </w:tcPr>
          <w:p w14:paraId="22A9FCE8" w14:textId="1A9B3C74" w:rsidR="00742CC0" w:rsidRPr="00A42AE6" w:rsidRDefault="007E2984" w:rsidP="007E2984">
            <w:pPr>
              <w:widowControl/>
              <w:adjustRightInd w:val="0"/>
              <w:snapToGrid w:val="0"/>
              <w:spacing w:beforeLines="50" w:before="180" w:afterLines="50" w:after="180"/>
              <w:rPr>
                <w:rFonts w:ascii="jf open 粉圓 1.1" w:eastAsia="jf open 粉圓 1.1" w:hAnsi="jf open 粉圓 1.1" w:cs="芫荽"/>
              </w:rPr>
            </w:pPr>
            <w:r w:rsidRPr="007E2984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 xml:space="preserve">　</w:t>
            </w:r>
            <w:r w:rsidR="00742CC0" w:rsidRPr="007E2984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問題2－</w:t>
            </w:r>
            <w:r w:rsidRPr="007E2984">
              <w:rPr>
                <w:rFonts w:ascii="jf open 粉圓 1.1" w:eastAsia="jf open 粉圓 1.1" w:hAnsi="jf open 粉圓 1.1" w:cs="芫荽"/>
                <w:sz w:val="24"/>
                <w:szCs w:val="24"/>
              </w:rPr>
              <w:t>我們的</w:t>
            </w:r>
            <w:r w:rsidR="00793171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兩次</w:t>
            </w:r>
            <w:r w:rsidRPr="007E2984">
              <w:rPr>
                <w:rFonts w:ascii="jf open 粉圓 1.1" w:eastAsia="jf open 粉圓 1.1" w:hAnsi="jf open 粉圓 1.1" w:cs="芫荽"/>
                <w:sz w:val="24"/>
                <w:szCs w:val="24"/>
              </w:rPr>
              <w:t>變因實驗，</w:t>
            </w:r>
            <w:r w:rsidR="00793171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分別</w:t>
            </w:r>
            <w:r w:rsidRPr="007E2984">
              <w:rPr>
                <w:rFonts w:ascii="jf open 粉圓 1.1" w:eastAsia="jf open 粉圓 1.1" w:hAnsi="jf open 粉圓 1.1" w:cs="芫荽"/>
                <w:sz w:val="24"/>
                <w:szCs w:val="24"/>
              </w:rPr>
              <w:t>改變了什麼？</w:t>
            </w:r>
            <w:r w:rsidRPr="007E2984">
              <w:rPr>
                <w:rFonts w:ascii="jf open 粉圓 1.1" w:eastAsia="jf open 粉圓 1.1" w:hAnsi="jf open 粉圓 1.1" w:cs="芫荽"/>
                <w:sz w:val="24"/>
                <w:szCs w:val="24"/>
              </w:rPr>
              <w:br/>
            </w:r>
            <w:r w:rsidRPr="007E2984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 xml:space="preserve">　　　　　</w:t>
            </w:r>
            <w:r w:rsidRPr="007E2984">
              <w:rPr>
                <w:rFonts w:ascii="jf open 粉圓 1.1" w:eastAsia="jf open 粉圓 1.1" w:hAnsi="jf open 粉圓 1.1" w:cs="芫荽"/>
                <w:sz w:val="24"/>
                <w:szCs w:val="24"/>
              </w:rPr>
              <w:t>為什麼其他東西都要保持一樣？</w:t>
            </w:r>
            <w:r w:rsidR="00742CC0">
              <w:rPr>
                <w:rFonts w:ascii="jf open 粉圓 1.1" w:eastAsia="jf open 粉圓 1.1" w:hAnsi="jf open 粉圓 1.1" w:cs="芫荽"/>
                <w:noProof/>
              </w:rPr>
              <w:drawing>
                <wp:anchor distT="0" distB="0" distL="114300" distR="114300" simplePos="0" relativeHeight="251871232" behindDoc="0" locked="0" layoutInCell="1" allowOverlap="1" wp14:anchorId="141BE40E" wp14:editId="0D089DB8">
                  <wp:simplePos x="0" y="0"/>
                  <wp:positionH relativeFrom="column">
                    <wp:posOffset>-252624</wp:posOffset>
                  </wp:positionH>
                  <wp:positionV relativeFrom="paragraph">
                    <wp:posOffset>-185288</wp:posOffset>
                  </wp:positionV>
                  <wp:extent cx="575945" cy="514311"/>
                  <wp:effectExtent l="0" t="0" r="0" b="635"/>
                  <wp:wrapNone/>
                  <wp:docPr id="1035813663" name="圖形 1035813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圖形 1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880" cy="520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18" w:type="dxa"/>
            <w:tcBorders>
              <w:top w:val="dotted" w:sz="18" w:space="0" w:color="323E4F" w:themeColor="text2" w:themeShade="BF"/>
              <w:left w:val="nil"/>
              <w:bottom w:val="nil"/>
              <w:right w:val="dotted" w:sz="18" w:space="0" w:color="323E4F" w:themeColor="text2" w:themeShade="BF"/>
            </w:tcBorders>
            <w:vAlign w:val="center"/>
          </w:tcPr>
          <w:p w14:paraId="6E582493" w14:textId="65976923" w:rsidR="00742CC0" w:rsidRPr="00A42AE6" w:rsidRDefault="007E2984" w:rsidP="009B5BD0">
            <w:pPr>
              <w:widowControl/>
              <w:jc w:val="center"/>
              <w:rPr>
                <w:rFonts w:ascii="jf open 粉圓 1.1" w:eastAsia="jf open 粉圓 1.1" w:hAnsi="jf open 粉圓 1.1" w:cs="芫荽"/>
              </w:rPr>
            </w:pPr>
            <w:r w:rsidRPr="00793171">
              <w:rPr>
                <w:rFonts w:ascii="jf open 粉圓 1.1" w:eastAsia="jf open 粉圓 1.1" w:hAnsi="jf open 粉圓 1.1" w:cs="芫荽" w:hint="eastAsia"/>
                <w:shd w:val="pct15" w:color="auto" w:fill="FFFFFF"/>
              </w:rPr>
              <w:t>科學素養</w:t>
            </w:r>
          </w:p>
        </w:tc>
      </w:tr>
      <w:tr w:rsidR="00742CC0" w14:paraId="70234506" w14:textId="77777777" w:rsidTr="009B5BD0">
        <w:tc>
          <w:tcPr>
            <w:tcW w:w="9308" w:type="dxa"/>
            <w:gridSpan w:val="2"/>
            <w:tcBorders>
              <w:top w:val="nil"/>
              <w:left w:val="dotted" w:sz="18" w:space="0" w:color="323E4F" w:themeColor="text2" w:themeShade="BF"/>
              <w:bottom w:val="nil"/>
              <w:right w:val="dotted" w:sz="18" w:space="0" w:color="323E4F" w:themeColor="text2" w:themeShade="BF"/>
            </w:tcBorders>
          </w:tcPr>
          <w:p w14:paraId="0022E9B4" w14:textId="7EC75866" w:rsidR="00742CC0" w:rsidRPr="007E2984" w:rsidRDefault="00742CC0" w:rsidP="009B5BD0">
            <w:pPr>
              <w:rPr>
                <w:rFonts w:eastAsia="標楷體"/>
                <w:color w:val="000000"/>
                <w:sz w:val="22"/>
              </w:rPr>
            </w:pPr>
          </w:p>
          <w:p w14:paraId="2CD1E13D" w14:textId="68093C67" w:rsidR="007E2984" w:rsidRPr="007E2984" w:rsidRDefault="007E2984" w:rsidP="009B5BD0">
            <w:pPr>
              <w:rPr>
                <w:rFonts w:eastAsia="標楷體"/>
                <w:color w:val="000000"/>
                <w:sz w:val="22"/>
              </w:rPr>
            </w:pPr>
          </w:p>
          <w:p w14:paraId="3693D878" w14:textId="1E2A4659" w:rsidR="007E2984" w:rsidRPr="007E2984" w:rsidRDefault="007E2984" w:rsidP="009B5BD0">
            <w:pPr>
              <w:rPr>
                <w:rFonts w:eastAsia="標楷體"/>
                <w:color w:val="000000"/>
                <w:sz w:val="22"/>
              </w:rPr>
            </w:pPr>
          </w:p>
          <w:p w14:paraId="5C4A24A9" w14:textId="1E169CB8" w:rsidR="00742CC0" w:rsidRDefault="00742CC0" w:rsidP="009B5BD0">
            <w:pPr>
              <w:rPr>
                <w:rFonts w:eastAsia="標楷體"/>
                <w:color w:val="000000"/>
                <w:sz w:val="22"/>
              </w:rPr>
            </w:pPr>
          </w:p>
          <w:p w14:paraId="0457BA81" w14:textId="77777777" w:rsidR="007E2984" w:rsidRDefault="007E2984" w:rsidP="009B5BD0">
            <w:pPr>
              <w:rPr>
                <w:rFonts w:eastAsia="標楷體"/>
                <w:color w:val="000000"/>
                <w:sz w:val="22"/>
              </w:rPr>
            </w:pPr>
          </w:p>
          <w:p w14:paraId="2784EB48" w14:textId="59DF05AA" w:rsidR="007E2984" w:rsidRPr="007E2984" w:rsidRDefault="007E2984" w:rsidP="009B5BD0">
            <w:pPr>
              <w:rPr>
                <w:rFonts w:eastAsia="標楷體"/>
                <w:color w:val="000000"/>
                <w:sz w:val="22"/>
              </w:rPr>
            </w:pPr>
          </w:p>
          <w:p w14:paraId="31BA08FA" w14:textId="7F2BD2FB" w:rsidR="00742CC0" w:rsidRPr="007E2984" w:rsidRDefault="00742CC0" w:rsidP="009B5BD0">
            <w:pPr>
              <w:rPr>
                <w:rFonts w:eastAsia="標楷體"/>
                <w:color w:val="000000"/>
                <w:sz w:val="22"/>
              </w:rPr>
            </w:pPr>
          </w:p>
          <w:p w14:paraId="16C3C9D9" w14:textId="23A5C1BF" w:rsidR="00742CC0" w:rsidRPr="00002CEB" w:rsidRDefault="00742CC0" w:rsidP="009B5BD0">
            <w:pPr>
              <w:rPr>
                <w:rFonts w:eastAsia="標楷體"/>
                <w:color w:val="000000"/>
                <w:sz w:val="22"/>
              </w:rPr>
            </w:pPr>
          </w:p>
        </w:tc>
      </w:tr>
      <w:tr w:rsidR="00742CC0" w14:paraId="21EEC1FC" w14:textId="77777777" w:rsidTr="007E2984">
        <w:trPr>
          <w:trHeight w:val="25"/>
        </w:trPr>
        <w:tc>
          <w:tcPr>
            <w:tcW w:w="7490" w:type="dxa"/>
            <w:tcBorders>
              <w:top w:val="dotted" w:sz="18" w:space="0" w:color="323E4F" w:themeColor="text2" w:themeShade="BF"/>
              <w:left w:val="dotted" w:sz="18" w:space="0" w:color="323E4F" w:themeColor="text2" w:themeShade="BF"/>
              <w:bottom w:val="nil"/>
              <w:right w:val="nil"/>
            </w:tcBorders>
            <w:vAlign w:val="center"/>
          </w:tcPr>
          <w:p w14:paraId="5AB19550" w14:textId="5B063306" w:rsidR="00742CC0" w:rsidRPr="007E2984" w:rsidRDefault="007E2984" w:rsidP="007E2984">
            <w:pPr>
              <w:widowControl/>
              <w:adjustRightInd w:val="0"/>
              <w:snapToGrid w:val="0"/>
              <w:spacing w:beforeLines="50" w:before="180" w:afterLines="50" w:after="180"/>
              <w:rPr>
                <w:rFonts w:ascii="jf open 粉圓 1.1" w:eastAsia="jf open 粉圓 1.1" w:hAnsi="jf open 粉圓 1.1" w:cs="芫荽"/>
              </w:rPr>
            </w:pPr>
            <w:r w:rsidRPr="007E2984">
              <w:rPr>
                <w:rFonts w:ascii="jf open 粉圓 1.1" w:eastAsia="jf open 粉圓 1.1" w:hAnsi="jf open 粉圓 1.1" w:cs="芫荽"/>
                <w:noProof/>
                <w:szCs w:val="24"/>
              </w:rPr>
              <w:drawing>
                <wp:anchor distT="0" distB="0" distL="114300" distR="114300" simplePos="0" relativeHeight="251873280" behindDoc="0" locked="0" layoutInCell="1" allowOverlap="1" wp14:anchorId="3E593FC5" wp14:editId="3CA161D5">
                  <wp:simplePos x="0" y="0"/>
                  <wp:positionH relativeFrom="column">
                    <wp:posOffset>-248920</wp:posOffset>
                  </wp:positionH>
                  <wp:positionV relativeFrom="paragraph">
                    <wp:posOffset>-196850</wp:posOffset>
                  </wp:positionV>
                  <wp:extent cx="575945" cy="513715"/>
                  <wp:effectExtent l="0" t="0" r="0" b="635"/>
                  <wp:wrapNone/>
                  <wp:docPr id="1462256500" name="圖形 1462256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圖形 1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" cy="51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E2984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 xml:space="preserve">　</w:t>
            </w:r>
            <w:r w:rsidR="00742CC0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問題3</w:t>
            </w:r>
            <w:r w:rsidR="009F7C40">
              <w:rPr>
                <w:rFonts w:ascii="jf open 粉圓 1.1" w:eastAsia="jf open 粉圓 1.1" w:hAnsi="jf open 粉圓 1.1" w:cs="芫荽" w:hint="eastAsia"/>
                <w:sz w:val="24"/>
                <w:szCs w:val="24"/>
              </w:rPr>
              <w:t>－</w:t>
            </w:r>
            <w:r w:rsidRPr="007E2984">
              <w:rPr>
                <w:rFonts w:ascii="jf open 粉圓 1.1" w:eastAsia="jf open 粉圓 1.1" w:hAnsi="jf open 粉圓 1.1" w:cs="芫荽"/>
                <w:sz w:val="24"/>
                <w:szCs w:val="24"/>
              </w:rPr>
              <w:t>史萊姆是「一種東西」，還是「很多東西混在一起」？</w:t>
            </w:r>
          </w:p>
        </w:tc>
        <w:tc>
          <w:tcPr>
            <w:tcW w:w="1818" w:type="dxa"/>
            <w:tcBorders>
              <w:top w:val="dotted" w:sz="18" w:space="0" w:color="323E4F" w:themeColor="text2" w:themeShade="BF"/>
              <w:left w:val="nil"/>
              <w:bottom w:val="nil"/>
              <w:right w:val="dotted" w:sz="18" w:space="0" w:color="323E4F" w:themeColor="text2" w:themeShade="BF"/>
            </w:tcBorders>
            <w:vAlign w:val="center"/>
          </w:tcPr>
          <w:p w14:paraId="69BA0F6D" w14:textId="1119F23F" w:rsidR="00742CC0" w:rsidRPr="00A42AE6" w:rsidRDefault="00742CC0" w:rsidP="009B5BD0">
            <w:pPr>
              <w:widowControl/>
              <w:jc w:val="center"/>
              <w:rPr>
                <w:rFonts w:ascii="jf open 粉圓 1.1" w:eastAsia="jf open 粉圓 1.1" w:hAnsi="jf open 粉圓 1.1" w:cs="芫荽"/>
              </w:rPr>
            </w:pPr>
            <w:r>
              <w:rPr>
                <w:rFonts w:ascii="jf open 粉圓 1.1" w:eastAsia="jf open 粉圓 1.1" w:hAnsi="jf open 粉圓 1.1" w:cs="芫荽" w:hint="eastAsia"/>
                <w:highlight w:val="lightGray"/>
              </w:rPr>
              <w:t>國八理化</w:t>
            </w:r>
          </w:p>
        </w:tc>
      </w:tr>
      <w:tr w:rsidR="00742CC0" w14:paraId="6D6BE635" w14:textId="77777777" w:rsidTr="007E2984">
        <w:tc>
          <w:tcPr>
            <w:tcW w:w="9308" w:type="dxa"/>
            <w:gridSpan w:val="2"/>
            <w:tcBorders>
              <w:top w:val="nil"/>
              <w:left w:val="dotted" w:sz="18" w:space="0" w:color="323E4F" w:themeColor="text2" w:themeShade="BF"/>
              <w:bottom w:val="dotted" w:sz="18" w:space="0" w:color="1F3864" w:themeColor="accent1" w:themeShade="80"/>
              <w:right w:val="dotted" w:sz="18" w:space="0" w:color="323E4F" w:themeColor="text2" w:themeShade="BF"/>
            </w:tcBorders>
          </w:tcPr>
          <w:p w14:paraId="637AEAC7" w14:textId="25DEAC60" w:rsidR="00742CC0" w:rsidRDefault="00742CC0" w:rsidP="009B5BD0">
            <w:pPr>
              <w:rPr>
                <w:rFonts w:eastAsia="標楷體"/>
                <w:color w:val="000000"/>
                <w:sz w:val="22"/>
              </w:rPr>
            </w:pPr>
          </w:p>
          <w:p w14:paraId="44042A7C" w14:textId="7C20BB32" w:rsidR="00742CC0" w:rsidRDefault="00742CC0" w:rsidP="009B5BD0">
            <w:pPr>
              <w:rPr>
                <w:rFonts w:eastAsia="標楷體"/>
                <w:color w:val="000000"/>
                <w:sz w:val="22"/>
              </w:rPr>
            </w:pPr>
          </w:p>
          <w:p w14:paraId="32276C78" w14:textId="66E4D69F" w:rsidR="00742CC0" w:rsidRDefault="00742CC0" w:rsidP="009B5BD0">
            <w:pPr>
              <w:rPr>
                <w:rFonts w:eastAsia="標楷體"/>
                <w:color w:val="000000"/>
                <w:sz w:val="22"/>
              </w:rPr>
            </w:pPr>
          </w:p>
          <w:p w14:paraId="2B1BBC4F" w14:textId="733B11E0" w:rsidR="007E2984" w:rsidRDefault="007E2984" w:rsidP="009B5BD0">
            <w:pPr>
              <w:rPr>
                <w:rFonts w:eastAsia="標楷體"/>
                <w:color w:val="000000"/>
                <w:sz w:val="22"/>
              </w:rPr>
            </w:pPr>
          </w:p>
          <w:p w14:paraId="2F87BCF3" w14:textId="69B1A8C4" w:rsidR="007E2984" w:rsidRDefault="007E2984" w:rsidP="009B5BD0">
            <w:pPr>
              <w:rPr>
                <w:rFonts w:eastAsia="標楷體"/>
                <w:color w:val="000000"/>
                <w:sz w:val="22"/>
              </w:rPr>
            </w:pPr>
          </w:p>
          <w:p w14:paraId="0A4EBA5A" w14:textId="56C11960" w:rsidR="009F7C40" w:rsidRDefault="009F7C40" w:rsidP="009B5BD0">
            <w:pPr>
              <w:rPr>
                <w:rFonts w:eastAsia="標楷體"/>
                <w:color w:val="000000"/>
                <w:sz w:val="22"/>
              </w:rPr>
            </w:pPr>
          </w:p>
          <w:p w14:paraId="6EDE9E4D" w14:textId="54BEF13E" w:rsidR="009F7C40" w:rsidRPr="00002CEB" w:rsidRDefault="009F7C40" w:rsidP="009B5BD0">
            <w:pPr>
              <w:rPr>
                <w:rFonts w:eastAsia="標楷體"/>
                <w:color w:val="000000"/>
                <w:sz w:val="22"/>
              </w:rPr>
            </w:pPr>
          </w:p>
        </w:tc>
      </w:tr>
    </w:tbl>
    <w:p w14:paraId="2A49039C" w14:textId="651BB9DB" w:rsidR="007E2984" w:rsidRDefault="00171625" w:rsidP="002F63FE">
      <w:pPr>
        <w:jc w:val="right"/>
        <w:rPr>
          <w:rFonts w:ascii="jf open 粉圓 1.1" w:eastAsia="jf open 粉圓 1.1" w:hAnsi="jf open 粉圓 1.1" w:cs="芫荽"/>
        </w:rPr>
      </w:pPr>
      <w:r w:rsidRPr="00906AFC">
        <w:rPr>
          <w:rFonts w:ascii="jf open 粉圓 1.1" w:eastAsia="jf open 粉圓 1.1" w:hAnsi="jf open 粉圓 1.1" w:cs="芫荽"/>
          <w:noProof/>
          <w:bdr w:val="single" w:sz="4" w:space="0" w:color="auto"/>
        </w:rPr>
        <mc:AlternateContent>
          <mc:Choice Requires="wpg">
            <w:drawing>
              <wp:anchor distT="0" distB="0" distL="114300" distR="114300" simplePos="0" relativeHeight="251888640" behindDoc="0" locked="0" layoutInCell="1" allowOverlap="1" wp14:anchorId="07E451E6" wp14:editId="20F9DEED">
                <wp:simplePos x="0" y="0"/>
                <wp:positionH relativeFrom="margin">
                  <wp:align>left</wp:align>
                </wp:positionH>
                <wp:positionV relativeFrom="margin">
                  <wp:posOffset>6987540</wp:posOffset>
                </wp:positionV>
                <wp:extent cx="1238250" cy="323850"/>
                <wp:effectExtent l="0" t="0" r="0" b="0"/>
                <wp:wrapNone/>
                <wp:docPr id="1081793698" name="群組 1081793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8250" cy="323850"/>
                          <a:chOff x="0" y="0"/>
                          <a:chExt cx="1238250" cy="324000"/>
                        </a:xfrm>
                      </wpg:grpSpPr>
                      <wps:wsp>
                        <wps:cNvPr id="202122458" name="文字方塊 202122458"/>
                        <wps:cNvSpPr txBox="1"/>
                        <wps:spPr>
                          <a:xfrm>
                            <a:off x="424815" y="31131"/>
                            <a:ext cx="813435" cy="26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0AED5E" w14:textId="7D01160B" w:rsidR="007E2984" w:rsidRPr="00A9106A" w:rsidRDefault="00943C7A" w:rsidP="007C3C24">
                              <w:pPr>
                                <w:spacing w:line="320" w:lineRule="exact"/>
                                <w:rPr>
                                  <w:rFonts w:ascii="jf open 粉圓 1.1" w:eastAsia="jf open 粉圓 1.1" w:hAnsi="jf open 粉圓 1.1" w:cs="芫荽"/>
                                  <w:b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jf open 粉圓 1.1" w:eastAsia="jf open 粉圓 1.1" w:hAnsi="jf open 粉圓 1.1" w:cs="芫荽" w:hint="eastAsia"/>
                                  <w:b/>
                                  <w:bCs/>
                                  <w:noProof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注意事項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729889" name="橢圓 1297729889"/>
                        <wps:cNvSpPr/>
                        <wps:spPr>
                          <a:xfrm>
                            <a:off x="0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rgbClr val="28C8C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410ACA" w14:textId="7EF7E021" w:rsidR="007E2984" w:rsidRPr="0019125E" w:rsidRDefault="00DC27FD" w:rsidP="007C3C24">
                              <w:pPr>
                                <w:spacing w:line="400" w:lineRule="exact"/>
                                <w:jc w:val="center"/>
                                <w:rPr>
                                  <w:rFonts w:ascii="Arial Black" w:hAnsi="Arial Black"/>
                                  <w:sz w:val="40"/>
                                  <w:szCs w:val="36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sz w:val="40"/>
                                  <w:szCs w:val="3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E451E6" id="群組 1081793698" o:spid="_x0000_s1055" style="position:absolute;left:0;text-align:left;margin-left:0;margin-top:550.2pt;width:97.5pt;height:25.5pt;z-index:251888640;mso-position-horizontal:left;mso-position-horizontal-relative:margin;mso-position-vertical-relative:margin" coordsize="12382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">
                <v:shape id="文字方塊 202122458" o:spid="_x0000_s1056" type="#_x0000_t202" style="position:absolute;left:4248;top:311;width:8134;height:26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" filled="f" stroked="f">
                  <v:textbox inset="0,0,0,0">
                    <w:txbxContent>
                      <w:p w14:paraId="5D0AED5E" w14:textId="7D01160B" w:rsidR="007E2984" w:rsidRPr="00A9106A" w:rsidRDefault="00943C7A" w:rsidP="007C3C24">
                        <w:pPr>
                          <w:spacing w:line="320" w:lineRule="exact"/>
                          <w:rPr>
                            <w:rFonts w:ascii="jf open 粉圓 1.1" w:eastAsia="jf open 粉圓 1.1" w:hAnsi="jf open 粉圓 1.1" w:cs="芫荽"/>
                            <w:b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jf open 粉圓 1.1" w:eastAsia="jf open 粉圓 1.1" w:hAnsi="jf open 粉圓 1.1" w:cs="芫荽" w:hint="eastAsia"/>
                            <w:b/>
                            <w:bCs/>
                            <w:noProof/>
                            <w:color w:val="000000" w:themeColor="text1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注意事項</w:t>
                        </w:r>
                      </w:p>
                    </w:txbxContent>
                  </v:textbox>
                </v:shape>
                <v:oval id="橢圓 1297729889" o:spid="_x0000_s1057" style="position:absolute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" fillcolor="#28c8c8" stroked="f" strokeweight="1pt">
                  <v:stroke joinstyle="miter"/>
                  <v:textbox inset="0,0,0,0">
                    <w:txbxContent>
                      <w:p w14:paraId="07410ACA" w14:textId="7EF7E021" w:rsidR="007E2984" w:rsidRPr="0019125E" w:rsidRDefault="00DC27FD" w:rsidP="007C3C24">
                        <w:pPr>
                          <w:spacing w:line="400" w:lineRule="exact"/>
                          <w:jc w:val="center"/>
                          <w:rPr>
                            <w:rFonts w:ascii="Arial Black" w:hAnsi="Arial Black"/>
                            <w:sz w:val="40"/>
                            <w:szCs w:val="36"/>
                          </w:rPr>
                        </w:pPr>
                        <w:r>
                          <w:rPr>
                            <w:rFonts w:ascii="Arial Black" w:hAnsi="Arial Black" w:hint="eastAsia"/>
                            <w:sz w:val="40"/>
                            <w:szCs w:val="36"/>
                          </w:rPr>
                          <w:t>7</w:t>
                        </w:r>
                      </w:p>
                    </w:txbxContent>
                  </v:textbox>
                </v:oval>
                <w10:wrap anchorx="margin" anchory="margin"/>
              </v:group>
            </w:pict>
          </mc:Fallback>
        </mc:AlternateContent>
      </w:r>
    </w:p>
    <w:p w14:paraId="5BEB93CF" w14:textId="328CD312" w:rsidR="00DC27FD" w:rsidRPr="00DC27FD" w:rsidRDefault="00DC27FD" w:rsidP="00DC27FD">
      <w:pPr>
        <w:pStyle w:val="a8"/>
        <w:numPr>
          <w:ilvl w:val="0"/>
          <w:numId w:val="39"/>
        </w:numPr>
        <w:spacing w:after="120" w:line="400" w:lineRule="exact"/>
        <w:ind w:leftChars="0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DC27FD">
        <w:rPr>
          <w:rFonts w:ascii="jf open 粉圓 1.1" w:eastAsia="jf open 粉圓 1.1" w:hAnsi="jf open 粉圓 1.1" w:cs="芫荽"/>
        </w:rPr>
        <w:t>硼砂不能吃、不要碰眼睛，做完一定要洗手！</w:t>
      </w:r>
    </w:p>
    <w:p w14:paraId="77926162" w14:textId="77777777" w:rsidR="00DC27FD" w:rsidRPr="00DC27FD" w:rsidRDefault="00DC27FD" w:rsidP="00DC27FD">
      <w:pPr>
        <w:pStyle w:val="a8"/>
        <w:numPr>
          <w:ilvl w:val="0"/>
          <w:numId w:val="39"/>
        </w:numPr>
        <w:spacing w:after="120" w:line="400" w:lineRule="exact"/>
        <w:ind w:leftChars="0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DC27FD">
        <w:rPr>
          <w:rFonts w:ascii="jf open 粉圓 1.1" w:eastAsia="jf open 粉圓 1.1" w:hAnsi="jf open 粉圓 1.1" w:cs="芫荽"/>
        </w:rPr>
        <w:t>鐵粉不要用嘴吹，會飛得到處都是。</w:t>
      </w:r>
    </w:p>
    <w:p w14:paraId="4588CF27" w14:textId="2FBD27F3" w:rsidR="00DC27FD" w:rsidRDefault="00DC27FD" w:rsidP="00DC27FD">
      <w:pPr>
        <w:pStyle w:val="a8"/>
        <w:numPr>
          <w:ilvl w:val="0"/>
          <w:numId w:val="39"/>
        </w:numPr>
        <w:spacing w:after="120" w:line="400" w:lineRule="exact"/>
        <w:ind w:leftChars="0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DC27FD">
        <w:rPr>
          <w:rFonts w:ascii="jf open 粉圓 1.1" w:eastAsia="jf open 粉圓 1.1" w:hAnsi="jf open 粉圓 1.1" w:cs="芫荽"/>
        </w:rPr>
        <w:t>磁鐵磁力很強，要遠離手機、悠遊卡，手指不要被磁鐵夾到。</w:t>
      </w:r>
    </w:p>
    <w:p w14:paraId="6D62CF77" w14:textId="77777777" w:rsidR="00DC27FD" w:rsidRDefault="00DC27FD" w:rsidP="00DC27FD">
      <w:pPr>
        <w:pStyle w:val="a8"/>
        <w:numPr>
          <w:ilvl w:val="0"/>
          <w:numId w:val="39"/>
        </w:numPr>
        <w:spacing w:after="120" w:line="400" w:lineRule="exact"/>
        <w:ind w:leftChars="0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DC27FD">
        <w:rPr>
          <w:rFonts w:ascii="jf open 粉圓 1.1" w:eastAsia="jf open 粉圓 1.1" w:hAnsi="jf open 粉圓 1.1" w:cs="芫荽"/>
        </w:rPr>
        <w:t>史萊姆和殘渣不要倒進水槽，丟到垃圾桶。</w:t>
      </w:r>
    </w:p>
    <w:p w14:paraId="428B42DB" w14:textId="2ED54876" w:rsidR="003C53D6" w:rsidRPr="00DC27FD" w:rsidRDefault="00DC27FD" w:rsidP="00DC27FD">
      <w:pPr>
        <w:pStyle w:val="a8"/>
        <w:numPr>
          <w:ilvl w:val="0"/>
          <w:numId w:val="39"/>
        </w:numPr>
        <w:spacing w:after="120" w:line="400" w:lineRule="exact"/>
        <w:ind w:leftChars="0"/>
        <w:rPr>
          <w:rFonts w:ascii="jf open 粉圓 1.1" w:eastAsia="jf open 粉圓 1.1" w:hAnsi="jf open 粉圓 1.1" w:cs="芫荽"/>
          <w:b/>
          <w:bCs/>
          <w:color w:val="CFF6F5"/>
          <w:szCs w:val="28"/>
          <w:u w:val="single"/>
          <w14:shadow w14:blurRad="0" w14:dist="38100" w14:dir="2700000" w14:sx="100000" w14:sy="100000" w14:kx="0" w14:ky="0" w14:algn="tl">
            <w14:srgbClr w14:val="146866"/>
          </w14:shadow>
          <w14:textOutline w14:w="6604" w14:cap="flat" w14:cmpd="sng" w14:algn="ctr">
            <w14:solidFill>
              <w14:srgbClr w14:val="146866"/>
            </w14:solidFill>
            <w14:prstDash w14:val="solid"/>
            <w14:round/>
          </w14:textOutline>
        </w:rPr>
      </w:pPr>
      <w:r w:rsidRPr="00DC27FD">
        <w:rPr>
          <w:rFonts w:ascii="jf open 粉圓 1.1" w:eastAsia="jf open 粉圓 1.1" w:hAnsi="jf open 粉圓 1.1" w:cs="芫荽"/>
        </w:rPr>
        <w:t>帶回家後，如果家裡有小弟弟小妹妹，要收好不要讓他們吃進嘴裡。</w:t>
      </w:r>
    </w:p>
    <w:sectPr w:rsidR="003C53D6" w:rsidRPr="00DC27FD" w:rsidSect="00926C1A">
      <w:headerReference w:type="even" r:id="rId11"/>
      <w:headerReference w:type="default" r:id="rId12"/>
      <w:pgSz w:w="11906" w:h="16838"/>
      <w:pgMar w:top="1134" w:right="1276" w:bottom="851" w:left="1276" w:header="454" w:footer="283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14BBF" w14:textId="77777777" w:rsidR="00C37342" w:rsidRDefault="00C37342" w:rsidP="00906AFC">
      <w:r>
        <w:separator/>
      </w:r>
    </w:p>
  </w:endnote>
  <w:endnote w:type="continuationSeparator" w:id="0">
    <w:p w14:paraId="5D0644E7" w14:textId="77777777" w:rsidR="00C37342" w:rsidRDefault="00C37342" w:rsidP="00906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jf open 粉圓 1.1">
    <w:altName w:val="微軟正黑體"/>
    <w:panose1 w:val="020F0500000000000000"/>
    <w:charset w:val="88"/>
    <w:family w:val="swiss"/>
    <w:pitch w:val="variable"/>
    <w:sig w:usb0="800002E3" w:usb1="38C87C7A" w:usb2="00000016" w:usb3="00000000" w:csb0="00100001" w:csb1="00000000"/>
  </w:font>
  <w:font w:name="芫荽">
    <w:panose1 w:val="00000000000000000000"/>
    <w:charset w:val="88"/>
    <w:family w:val="auto"/>
    <w:pitch w:val="variable"/>
    <w:sig w:usb0="E00002FF" w:usb1="6ACFFCFF" w:usb2="00000052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圓體">
    <w:altName w:val="華康細圓體"/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C530A" w14:textId="77777777" w:rsidR="00C37342" w:rsidRDefault="00C37342" w:rsidP="00906AFC">
      <w:r>
        <w:separator/>
      </w:r>
    </w:p>
  </w:footnote>
  <w:footnote w:type="continuationSeparator" w:id="0">
    <w:p w14:paraId="1E724D6D" w14:textId="77777777" w:rsidR="00C37342" w:rsidRDefault="00C37342" w:rsidP="00906A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A8FFA" w14:textId="63A21560" w:rsidR="00F859E9" w:rsidRDefault="00F859E9">
    <w:pPr>
      <w:pStyle w:val="a4"/>
      <w:ind w:right="-864"/>
      <w:jc w:val="right"/>
    </w:pPr>
    <w:r>
      <w:rPr>
        <w:rFonts w:cstheme="minorHAns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1B013B" wp14:editId="339B57B2">
              <wp:simplePos x="0" y="0"/>
              <wp:positionH relativeFrom="margin">
                <wp:align>right</wp:align>
              </wp:positionH>
              <wp:positionV relativeFrom="paragraph">
                <wp:posOffset>-2043</wp:posOffset>
              </wp:positionV>
              <wp:extent cx="2475230" cy="252000"/>
              <wp:effectExtent l="0" t="0" r="1270" b="0"/>
              <wp:wrapNone/>
              <wp:docPr id="233" name="文字方塊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75230" cy="252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9961802" w14:textId="6A330E48" w:rsidR="00F859E9" w:rsidRPr="008E55DF" w:rsidRDefault="006163AC" w:rsidP="00F859E9">
                          <w:pPr>
                            <w:spacing w:line="280" w:lineRule="exact"/>
                            <w:jc w:val="right"/>
                            <w:rPr>
                              <w:rFonts w:ascii="微軟正黑體" w:eastAsia="微軟正黑體" w:hAnsi="微軟正黑體"/>
                              <w:b/>
                              <w:color w:val="A5A5A5" w:themeColor="accent3"/>
                              <w:sz w:val="20"/>
                              <w:szCs w:val="18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6163AC">
                            <w:rPr>
                              <w:rFonts w:ascii="微軟正黑體" w:eastAsia="微軟正黑體" w:hAnsi="微軟正黑體"/>
                              <w:b/>
                              <w:color w:val="A5A5A5" w:themeColor="accent3"/>
                              <w:sz w:val="20"/>
                              <w:szCs w:val="18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史萊姆魔法學院</w:t>
                          </w:r>
                          <w:r>
                            <w:rPr>
                              <w:rFonts w:ascii="微軟正黑體" w:eastAsia="微軟正黑體" w:hAnsi="微軟正黑體" w:hint="eastAsia"/>
                              <w:b/>
                              <w:color w:val="A5A5A5" w:themeColor="accent3"/>
                              <w:sz w:val="20"/>
                              <w:szCs w:val="18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：</w:t>
                          </w:r>
                          <w:r w:rsidRPr="006163AC">
                            <w:rPr>
                              <w:rFonts w:ascii="微軟正黑體" w:eastAsia="微軟正黑體" w:hAnsi="微軟正黑體"/>
                              <w:b/>
                              <w:color w:val="A5A5A5" w:themeColor="accent3"/>
                              <w:sz w:val="20"/>
                              <w:szCs w:val="18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磁力的祕密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1B013B" id="_x0000_t202" coordsize="21600,21600" o:spt="202" path="m,l,21600r21600,l21600,xe">
              <v:stroke joinstyle="miter"/>
              <v:path gradientshapeok="t" o:connecttype="rect"/>
            </v:shapetype>
            <v:shape id="文字方塊 233" o:spid="_x0000_s1057" type="#_x0000_t202" style="position:absolute;left:0;text-align:left;margin-left:143.7pt;margin-top:-.15pt;width:194.9pt;height:19.8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" fillcolor="white [3201]" stroked="f" strokeweight=".5pt">
              <v:textbox>
                <w:txbxContent>
                  <w:p w14:paraId="49961802" w14:textId="6A330E48" w:rsidR="00F859E9" w:rsidRPr="008E55DF" w:rsidRDefault="006163AC" w:rsidP="00F859E9">
                    <w:pPr>
                      <w:spacing w:line="280" w:lineRule="exact"/>
                      <w:jc w:val="right"/>
                      <w:rPr>
                        <w:rFonts w:ascii="微軟正黑體" w:eastAsia="微軟正黑體" w:hAnsi="微軟正黑體"/>
                        <w:b/>
                        <w:color w:val="A5A5A5" w:themeColor="accent3"/>
                        <w:sz w:val="20"/>
                        <w:szCs w:val="18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6163AC">
                      <w:rPr>
                        <w:rFonts w:ascii="微軟正黑體" w:eastAsia="微軟正黑體" w:hAnsi="微軟正黑體"/>
                        <w:b/>
                        <w:color w:val="A5A5A5" w:themeColor="accent3"/>
                        <w:sz w:val="20"/>
                        <w:szCs w:val="18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史萊姆魔法學院</w:t>
                    </w:r>
                    <w:r>
                      <w:rPr>
                        <w:rFonts w:ascii="微軟正黑體" w:eastAsia="微軟正黑體" w:hAnsi="微軟正黑體" w:hint="eastAsia"/>
                        <w:b/>
                        <w:color w:val="A5A5A5" w:themeColor="accent3"/>
                        <w:sz w:val="20"/>
                        <w:szCs w:val="18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：</w:t>
                    </w:r>
                    <w:r w:rsidRPr="006163AC">
                      <w:rPr>
                        <w:rFonts w:ascii="微軟正黑體" w:eastAsia="微軟正黑體" w:hAnsi="微軟正黑體"/>
                        <w:b/>
                        <w:color w:val="A5A5A5" w:themeColor="accent3"/>
                        <w:sz w:val="20"/>
                        <w:szCs w:val="18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磁力的祕密</w:t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id w:val="1293086209"/>
        <w:docPartObj>
          <w:docPartGallery w:val="Page Numbers (Top of Page)"/>
          <w:docPartUnique/>
        </w:docPartObj>
      </w:sdtPr>
      <w:sdtContent>
        <w:r>
          <w:rPr>
            <w:noProof/>
          </w:rPr>
          <mc:AlternateContent>
            <mc:Choice Requires="wpg">
              <w:drawing>
                <wp:inline distT="0" distB="0" distL="0" distR="0" wp14:anchorId="116C96F9" wp14:editId="3F123998">
                  <wp:extent cx="502920" cy="193675"/>
                  <wp:effectExtent l="0" t="0" r="11430" b="15875"/>
                  <wp:docPr id="40" name="群組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02920" cy="193675"/>
                            <a:chOff x="650" y="699"/>
                            <a:chExt cx="792" cy="305"/>
                          </a:xfrm>
                        </wpg:grpSpPr>
                        <wps:wsp>
                          <wps:cNvPr id="42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7F34F3" w14:textId="77777777" w:rsidR="00F859E9" w:rsidRDefault="00F859E9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lang w:val="zh-TW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116C96F9" id="群組 40" o:spid="_x0000_s1058" style="width:39.6pt;height:15.25pt;mso-position-horizontal-relative:char;mso-position-vertical-relative:line" coordorigin="650,699" coordsize="792,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">
                  <v:roundrect id="AutoShape 43" o:spid="_x0000_s1059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" fillcolor="#e4be84" strokecolor="#e4be84"/>
                  <v:shape id="Text Box 44" o:spid="_x0000_s1060" type="#_x0000_t202" style="position:absolute;left:732;top:716;width:659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" filled="f" stroked="f">
                    <v:textbox inset="0,0,0,0">
                      <w:txbxContent>
                        <w:p w14:paraId="2F7F34F3" w14:textId="77777777" w:rsidR="00F859E9" w:rsidRDefault="00F859E9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sdtContent>
    </w:sdt>
  </w:p>
  <w:p w14:paraId="20A2E8FE" w14:textId="77777777" w:rsidR="00595E3C" w:rsidRDefault="00595E3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BD395" w14:textId="5DA80B9C" w:rsidR="00595E3C" w:rsidRDefault="00F859E9" w:rsidP="00F859E9">
    <w:pPr>
      <w:pStyle w:val="a4"/>
      <w:ind w:left="-864"/>
    </w:pPr>
    <w:r>
      <w:rPr>
        <w:rFonts w:cstheme="min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D25726" wp14:editId="2A660527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1605600" cy="252000"/>
              <wp:effectExtent l="0" t="0" r="0" b="0"/>
              <wp:wrapNone/>
              <wp:docPr id="232" name="文字方塊 2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5600" cy="252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C240A33" w14:textId="14970C14" w:rsidR="00F859E9" w:rsidRPr="008E55DF" w:rsidRDefault="00B83166" w:rsidP="00F859E9">
                          <w:pPr>
                            <w:spacing w:line="280" w:lineRule="exact"/>
                            <w:rPr>
                              <w:rFonts w:ascii="微軟正黑體" w:eastAsia="微軟正黑體" w:hAnsi="微軟正黑體"/>
                              <w:b/>
                              <w:color w:val="A5A5A5" w:themeColor="accent3"/>
                              <w:sz w:val="20"/>
                              <w:szCs w:val="18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微軟正黑體" w:eastAsia="微軟正黑體" w:hAnsi="微軟正黑體" w:hint="eastAsia"/>
                              <w:b/>
                              <w:color w:val="A5A5A5" w:themeColor="accent3"/>
                              <w:sz w:val="20"/>
                              <w:szCs w:val="18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茲茲文教</w:t>
                          </w:r>
                          <w:r w:rsidR="009B40E2">
                            <w:rPr>
                              <w:rFonts w:ascii="微軟正黑體" w:eastAsia="微軟正黑體" w:hAnsi="微軟正黑體" w:hint="eastAsia"/>
                              <w:b/>
                              <w:color w:val="A5A5A5" w:themeColor="accent3"/>
                              <w:sz w:val="20"/>
                              <w:szCs w:val="18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6163AC">
                            <w:rPr>
                              <w:rFonts w:ascii="微軟正黑體" w:eastAsia="微軟正黑體" w:hAnsi="微軟正黑體" w:hint="eastAsia"/>
                              <w:b/>
                              <w:color w:val="A5A5A5" w:themeColor="accent3"/>
                              <w:sz w:val="20"/>
                              <w:szCs w:val="18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小六升國七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D25726" id="_x0000_t202" coordsize="21600,21600" o:spt="202" path="m,l,21600r21600,l21600,xe">
              <v:stroke joinstyle="miter"/>
              <v:path gradientshapeok="t" o:connecttype="rect"/>
            </v:shapetype>
            <v:shape id="文字方塊 232" o:spid="_x0000_s1061" type="#_x0000_t202" style="position:absolute;left:0;text-align:left;margin-left:0;margin-top:-.05pt;width:126.45pt;height:1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" fillcolor="white [3201]" stroked="f" strokeweight=".5pt">
              <v:textbox>
                <w:txbxContent>
                  <w:p w14:paraId="0C240A33" w14:textId="14970C14" w:rsidR="00F859E9" w:rsidRPr="008E55DF" w:rsidRDefault="00B83166" w:rsidP="00F859E9">
                    <w:pPr>
                      <w:spacing w:line="280" w:lineRule="exact"/>
                      <w:rPr>
                        <w:rFonts w:ascii="微軟正黑體" w:eastAsia="微軟正黑體" w:hAnsi="微軟正黑體"/>
                        <w:b/>
                        <w:color w:val="A5A5A5" w:themeColor="accent3"/>
                        <w:sz w:val="20"/>
                        <w:szCs w:val="18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微軟正黑體" w:eastAsia="微軟正黑體" w:hAnsi="微軟正黑體" w:hint="eastAsia"/>
                        <w:b/>
                        <w:color w:val="A5A5A5" w:themeColor="accent3"/>
                        <w:sz w:val="20"/>
                        <w:szCs w:val="18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茲茲文教</w:t>
                    </w:r>
                    <w:r w:rsidR="009B40E2">
                      <w:rPr>
                        <w:rFonts w:ascii="微軟正黑體" w:eastAsia="微軟正黑體" w:hAnsi="微軟正黑體" w:hint="eastAsia"/>
                        <w:b/>
                        <w:color w:val="A5A5A5" w:themeColor="accent3"/>
                        <w:sz w:val="20"/>
                        <w:szCs w:val="18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="006163AC">
                      <w:rPr>
                        <w:rFonts w:ascii="微軟正黑體" w:eastAsia="微軟正黑體" w:hAnsi="微軟正黑體" w:hint="eastAsia"/>
                        <w:b/>
                        <w:color w:val="A5A5A5" w:themeColor="accent3"/>
                        <w:sz w:val="20"/>
                        <w:szCs w:val="18"/>
                        <w14:shadow w14:blurRad="63500" w14:dist="50800" w14:dir="13500000" w14:sx="0" w14:sy="0" w14:kx="0" w14:ky="0" w14:algn="none">
                          <w14:srgbClr w14:val="000000">
                            <w14:alpha w14:val="5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小六升國七</w:t>
                    </w:r>
                  </w:p>
                </w:txbxContent>
              </v:textbox>
            </v:shape>
          </w:pict>
        </mc:Fallback>
      </mc:AlternateContent>
    </w:r>
    <w:sdt>
      <w:sdtPr>
        <w:id w:val="-1793277538"/>
        <w:docPartObj>
          <w:docPartGallery w:val="Page Numbers (Top of Page)"/>
          <w:docPartUnique/>
        </w:docPartObj>
      </w:sdtPr>
      <w:sdtContent>
        <w:r>
          <w:rPr>
            <w:noProof/>
          </w:rPr>
          <mc:AlternateContent>
            <mc:Choice Requires="wpg">
              <w:drawing>
                <wp:inline distT="0" distB="0" distL="0" distR="0" wp14:anchorId="060CC263" wp14:editId="6C1003E1">
                  <wp:extent cx="502920" cy="193675"/>
                  <wp:effectExtent l="0" t="0" r="11430" b="15875"/>
                  <wp:docPr id="36" name="群組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02920" cy="193675"/>
                            <a:chOff x="650" y="699"/>
                            <a:chExt cx="792" cy="305"/>
                          </a:xfrm>
                        </wpg:grpSpPr>
                        <wps:wsp>
                          <wps:cNvPr id="38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06B680" w14:textId="77777777" w:rsidR="00F859E9" w:rsidRDefault="00F859E9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lang w:val="zh-TW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060CC263" id="群組 36" o:spid="_x0000_s1062" style="width:39.6pt;height:15.25pt;mso-position-horizontal-relative:char;mso-position-vertical-relative:line" coordorigin="650,699" coordsize="792,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">
                  <v:roundrect id="AutoShape 43" o:spid="_x0000_s1063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" fillcolor="#e4be84" strokecolor="#e4be84"/>
                  <v:shape id="Text Box 44" o:spid="_x0000_s1064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  <v:textbox inset="0,0,0,0">
                      <w:txbxContent>
                        <w:p w14:paraId="7106B680" w14:textId="77777777" w:rsidR="00F859E9" w:rsidRDefault="00F859E9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8F6B0F2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00000002"/>
    <w:multiLevelType w:val="multilevel"/>
    <w:tmpl w:val="00000000"/>
    <w:name w:val="Bullet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0000003"/>
    <w:multiLevelType w:val="multilevel"/>
    <w:tmpl w:val="00000000"/>
    <w:name w:val="Numbered_056e09cd-9d68-4ed6-9c57-ec97ec424031"/>
    <w:lvl w:ilvl="0">
      <w:start w:val="1"/>
      <w:numFmt w:val="decimal"/>
      <w:lvlText w:val="%1."/>
      <w:lvlJc w:val="right"/>
      <w:pPr>
        <w:tabs>
          <w:tab w:val="left" w:pos="400"/>
        </w:tabs>
        <w:ind w:left="400" w:firstLine="0"/>
      </w:pPr>
      <w:rPr>
        <w:rFonts w:ascii="Times New Roman" w:eastAsia="Times New Roman" w:hAnsi="Times New Roman" w:cs="Times New Roman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00736699"/>
    <w:multiLevelType w:val="hybridMultilevel"/>
    <w:tmpl w:val="700867CC"/>
    <w:lvl w:ilvl="0" w:tplc="73D65A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3BE3B45"/>
    <w:multiLevelType w:val="hybridMultilevel"/>
    <w:tmpl w:val="700867CC"/>
    <w:lvl w:ilvl="0" w:tplc="73D65A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7DA777D"/>
    <w:multiLevelType w:val="hybridMultilevel"/>
    <w:tmpl w:val="700867C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DFC206A"/>
    <w:multiLevelType w:val="hybridMultilevel"/>
    <w:tmpl w:val="700867C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FB763D"/>
    <w:multiLevelType w:val="hybridMultilevel"/>
    <w:tmpl w:val="818430E2"/>
    <w:lvl w:ilvl="0" w:tplc="71066042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4D6154C"/>
    <w:multiLevelType w:val="hybridMultilevel"/>
    <w:tmpl w:val="6A525DA0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B0B2327"/>
    <w:multiLevelType w:val="hybridMultilevel"/>
    <w:tmpl w:val="3A4CDC66"/>
    <w:lvl w:ilvl="0" w:tplc="DFC8A130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B280F9E"/>
    <w:multiLevelType w:val="multilevel"/>
    <w:tmpl w:val="978E89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1C2270"/>
    <w:multiLevelType w:val="hybridMultilevel"/>
    <w:tmpl w:val="5190811C"/>
    <w:lvl w:ilvl="0" w:tplc="E2E63AB8">
      <w:start w:val="1"/>
      <w:numFmt w:val="bullet"/>
      <w:lvlText w:val="○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06C0F3A"/>
    <w:multiLevelType w:val="hybridMultilevel"/>
    <w:tmpl w:val="F9DE409E"/>
    <w:lvl w:ilvl="0" w:tplc="70B66D52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461552E"/>
    <w:multiLevelType w:val="hybridMultilevel"/>
    <w:tmpl w:val="037265DA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  <w:sz w:val="22"/>
        <w:szCs w:val="22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D833A8"/>
    <w:multiLevelType w:val="hybridMultilevel"/>
    <w:tmpl w:val="700867C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08455B"/>
    <w:multiLevelType w:val="hybridMultilevel"/>
    <w:tmpl w:val="307A2B74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7120B38"/>
    <w:multiLevelType w:val="hybridMultilevel"/>
    <w:tmpl w:val="2378166C"/>
    <w:lvl w:ilvl="0" w:tplc="71066042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8" w15:restartNumberingAfterBreak="0">
    <w:nsid w:val="274D7C93"/>
    <w:multiLevelType w:val="hybridMultilevel"/>
    <w:tmpl w:val="0D7E05E8"/>
    <w:lvl w:ilvl="0" w:tplc="D026B726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17172D0"/>
    <w:multiLevelType w:val="hybridMultilevel"/>
    <w:tmpl w:val="EA0C76DC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1AF4CEA"/>
    <w:multiLevelType w:val="hybridMultilevel"/>
    <w:tmpl w:val="76D08418"/>
    <w:lvl w:ilvl="0" w:tplc="1CC07540">
      <w:start w:val="1"/>
      <w:numFmt w:val="decimal"/>
      <w:lvlText w:val="(%1)"/>
      <w:lvlJc w:val="left"/>
      <w:pPr>
        <w:ind w:left="36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4240C62"/>
    <w:multiLevelType w:val="hybridMultilevel"/>
    <w:tmpl w:val="78AA9250"/>
    <w:lvl w:ilvl="0" w:tplc="7106604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42F328D"/>
    <w:multiLevelType w:val="multilevel"/>
    <w:tmpl w:val="ED3487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3D0952"/>
    <w:multiLevelType w:val="hybridMultilevel"/>
    <w:tmpl w:val="2E20F0BE"/>
    <w:lvl w:ilvl="0" w:tplc="71066042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E2E63AB8">
      <w:start w:val="1"/>
      <w:numFmt w:val="bullet"/>
      <w:lvlText w:val="○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4" w15:restartNumberingAfterBreak="0">
    <w:nsid w:val="3EAC0618"/>
    <w:multiLevelType w:val="hybridMultilevel"/>
    <w:tmpl w:val="212AC1B8"/>
    <w:lvl w:ilvl="0" w:tplc="DFC8A13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0BC3EE7"/>
    <w:multiLevelType w:val="hybridMultilevel"/>
    <w:tmpl w:val="700867C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0DF6946"/>
    <w:multiLevelType w:val="hybridMultilevel"/>
    <w:tmpl w:val="BCEC3B14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  <w:sz w:val="22"/>
        <w:szCs w:val="22"/>
        <w:vertAlign w:val="baseline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6C37A2D"/>
    <w:multiLevelType w:val="hybridMultilevel"/>
    <w:tmpl w:val="B9F8F7CC"/>
    <w:lvl w:ilvl="0" w:tplc="7730F44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3A65EE6"/>
    <w:multiLevelType w:val="hybridMultilevel"/>
    <w:tmpl w:val="7088AF3E"/>
    <w:lvl w:ilvl="0" w:tplc="71066042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E2E63AB8">
      <w:start w:val="1"/>
      <w:numFmt w:val="bullet"/>
      <w:lvlText w:val="○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9" w15:restartNumberingAfterBreak="0">
    <w:nsid w:val="573E1C52"/>
    <w:multiLevelType w:val="hybridMultilevel"/>
    <w:tmpl w:val="290620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7580603"/>
    <w:multiLevelType w:val="hybridMultilevel"/>
    <w:tmpl w:val="A88447F2"/>
    <w:lvl w:ilvl="0" w:tplc="1DD8356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D9E2E20"/>
    <w:multiLevelType w:val="hybridMultilevel"/>
    <w:tmpl w:val="0DB668B6"/>
    <w:lvl w:ilvl="0" w:tplc="4FCCB61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DF008FC"/>
    <w:multiLevelType w:val="hybridMultilevel"/>
    <w:tmpl w:val="DDDE4FCC"/>
    <w:lvl w:ilvl="0" w:tplc="71066042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E2E63AB8">
      <w:start w:val="1"/>
      <w:numFmt w:val="bullet"/>
      <w:lvlText w:val="○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2" w:tplc="7E1C885A">
      <w:start w:val="1"/>
      <w:numFmt w:val="bullet"/>
      <w:lvlText w:val=""/>
      <w:lvlJc w:val="left"/>
      <w:pPr>
        <w:ind w:left="1680" w:hanging="360"/>
      </w:pPr>
      <w:rPr>
        <w:rFonts w:ascii="Wingdings" w:eastAsia="jf open 粉圓 1.1" w:hAnsi="Wingdings" w:cs="芫荽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3" w15:restartNumberingAfterBreak="0">
    <w:nsid w:val="60A5767E"/>
    <w:multiLevelType w:val="hybridMultilevel"/>
    <w:tmpl w:val="3A4CDC66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8E84EAB"/>
    <w:multiLevelType w:val="hybridMultilevel"/>
    <w:tmpl w:val="8366654C"/>
    <w:lvl w:ilvl="0" w:tplc="ADE0FA92">
      <w:start w:val="1"/>
      <w:numFmt w:val="bullet"/>
      <w:lvlText w:val="•"/>
      <w:lvlJc w:val="left"/>
      <w:pPr>
        <w:ind w:left="540" w:hanging="280"/>
      </w:pPr>
    </w:lvl>
    <w:lvl w:ilvl="1" w:tplc="7180D0E8">
      <w:numFmt w:val="decimal"/>
      <w:lvlText w:val=""/>
      <w:lvlJc w:val="left"/>
      <w:pPr>
        <w:ind w:left="0" w:firstLine="0"/>
      </w:pPr>
    </w:lvl>
    <w:lvl w:ilvl="2" w:tplc="D30614BE">
      <w:numFmt w:val="decimal"/>
      <w:lvlText w:val=""/>
      <w:lvlJc w:val="left"/>
      <w:pPr>
        <w:ind w:left="0" w:firstLine="0"/>
      </w:pPr>
    </w:lvl>
    <w:lvl w:ilvl="3" w:tplc="2138DA64">
      <w:numFmt w:val="decimal"/>
      <w:lvlText w:val=""/>
      <w:lvlJc w:val="left"/>
      <w:pPr>
        <w:ind w:left="0" w:firstLine="0"/>
      </w:pPr>
    </w:lvl>
    <w:lvl w:ilvl="4" w:tplc="DFE4EC9A">
      <w:numFmt w:val="decimal"/>
      <w:lvlText w:val=""/>
      <w:lvlJc w:val="left"/>
      <w:pPr>
        <w:ind w:left="0" w:firstLine="0"/>
      </w:pPr>
    </w:lvl>
    <w:lvl w:ilvl="5" w:tplc="66B25A64">
      <w:numFmt w:val="decimal"/>
      <w:lvlText w:val=""/>
      <w:lvlJc w:val="left"/>
      <w:pPr>
        <w:ind w:left="0" w:firstLine="0"/>
      </w:pPr>
    </w:lvl>
    <w:lvl w:ilvl="6" w:tplc="2D3A8E4E">
      <w:numFmt w:val="decimal"/>
      <w:lvlText w:val=""/>
      <w:lvlJc w:val="left"/>
      <w:pPr>
        <w:ind w:left="0" w:firstLine="0"/>
      </w:pPr>
    </w:lvl>
    <w:lvl w:ilvl="7" w:tplc="D51AD7C4">
      <w:numFmt w:val="decimal"/>
      <w:lvlText w:val=""/>
      <w:lvlJc w:val="left"/>
      <w:pPr>
        <w:ind w:left="0" w:firstLine="0"/>
      </w:pPr>
    </w:lvl>
    <w:lvl w:ilvl="8" w:tplc="05D6630E">
      <w:numFmt w:val="decimal"/>
      <w:lvlText w:val=""/>
      <w:lvlJc w:val="left"/>
      <w:pPr>
        <w:ind w:left="0" w:firstLine="0"/>
      </w:pPr>
    </w:lvl>
  </w:abstractNum>
  <w:abstractNum w:abstractNumId="35" w15:restartNumberingAfterBreak="0">
    <w:nsid w:val="6A911325"/>
    <w:multiLevelType w:val="hybridMultilevel"/>
    <w:tmpl w:val="BCEC3B14"/>
    <w:lvl w:ilvl="0" w:tplc="ED30F964">
      <w:start w:val="1"/>
      <w:numFmt w:val="decimal"/>
      <w:lvlText w:val="(%1)"/>
      <w:lvlJc w:val="left"/>
      <w:pPr>
        <w:ind w:left="360" w:hanging="360"/>
      </w:pPr>
      <w:rPr>
        <w:rFonts w:hint="default"/>
        <w:sz w:val="22"/>
        <w:szCs w:val="22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DCC08E3"/>
    <w:multiLevelType w:val="hybridMultilevel"/>
    <w:tmpl w:val="307A2B74"/>
    <w:lvl w:ilvl="0" w:tplc="AEC6749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0A54633"/>
    <w:multiLevelType w:val="hybridMultilevel"/>
    <w:tmpl w:val="C55AB46C"/>
    <w:lvl w:ilvl="0" w:tplc="373EAE22">
      <w:start w:val="1"/>
      <w:numFmt w:val="decimal"/>
      <w:lvlText w:val="(%1)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29B6FA6"/>
    <w:multiLevelType w:val="hybridMultilevel"/>
    <w:tmpl w:val="741AA2B2"/>
    <w:lvl w:ilvl="0" w:tplc="F4FAD688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E2E63AB8">
      <w:start w:val="1"/>
      <w:numFmt w:val="bullet"/>
      <w:lvlText w:val="○"/>
      <w:lvlJc w:val="left"/>
      <w:pPr>
        <w:ind w:left="1320" w:hanging="48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9" w15:restartNumberingAfterBreak="0">
    <w:nsid w:val="73107DA2"/>
    <w:multiLevelType w:val="hybridMultilevel"/>
    <w:tmpl w:val="C346EFDA"/>
    <w:lvl w:ilvl="0" w:tplc="00F875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33D35D8"/>
    <w:multiLevelType w:val="hybridMultilevel"/>
    <w:tmpl w:val="C420860E"/>
    <w:lvl w:ilvl="0" w:tplc="7106604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34155F8"/>
    <w:multiLevelType w:val="hybridMultilevel"/>
    <w:tmpl w:val="A5789192"/>
    <w:lvl w:ilvl="0" w:tplc="2E2A862A">
      <w:start w:val="1"/>
      <w:numFmt w:val="decimal"/>
      <w:lvlText w:val="%1."/>
      <w:lvlJc w:val="left"/>
      <w:pPr>
        <w:ind w:left="600" w:hanging="340"/>
      </w:pPr>
    </w:lvl>
    <w:lvl w:ilvl="1" w:tplc="5DF88ECE">
      <w:numFmt w:val="decimal"/>
      <w:lvlText w:val=""/>
      <w:lvlJc w:val="left"/>
      <w:pPr>
        <w:ind w:left="0" w:firstLine="0"/>
      </w:pPr>
    </w:lvl>
    <w:lvl w:ilvl="2" w:tplc="FAA4F3E0">
      <w:numFmt w:val="decimal"/>
      <w:lvlText w:val=""/>
      <w:lvlJc w:val="left"/>
      <w:pPr>
        <w:ind w:left="0" w:firstLine="0"/>
      </w:pPr>
    </w:lvl>
    <w:lvl w:ilvl="3" w:tplc="969C6E18">
      <w:numFmt w:val="decimal"/>
      <w:lvlText w:val=""/>
      <w:lvlJc w:val="left"/>
      <w:pPr>
        <w:ind w:left="0" w:firstLine="0"/>
      </w:pPr>
    </w:lvl>
    <w:lvl w:ilvl="4" w:tplc="F5902862">
      <w:numFmt w:val="decimal"/>
      <w:lvlText w:val=""/>
      <w:lvlJc w:val="left"/>
      <w:pPr>
        <w:ind w:left="0" w:firstLine="0"/>
      </w:pPr>
    </w:lvl>
    <w:lvl w:ilvl="5" w:tplc="A0764840">
      <w:numFmt w:val="decimal"/>
      <w:lvlText w:val=""/>
      <w:lvlJc w:val="left"/>
      <w:pPr>
        <w:ind w:left="0" w:firstLine="0"/>
      </w:pPr>
    </w:lvl>
    <w:lvl w:ilvl="6" w:tplc="20244EA2">
      <w:numFmt w:val="decimal"/>
      <w:lvlText w:val=""/>
      <w:lvlJc w:val="left"/>
      <w:pPr>
        <w:ind w:left="0" w:firstLine="0"/>
      </w:pPr>
    </w:lvl>
    <w:lvl w:ilvl="7" w:tplc="17E89EE6">
      <w:numFmt w:val="decimal"/>
      <w:lvlText w:val=""/>
      <w:lvlJc w:val="left"/>
      <w:pPr>
        <w:ind w:left="0" w:firstLine="0"/>
      </w:pPr>
    </w:lvl>
    <w:lvl w:ilvl="8" w:tplc="66146B16">
      <w:numFmt w:val="decimal"/>
      <w:lvlText w:val=""/>
      <w:lvlJc w:val="left"/>
      <w:pPr>
        <w:ind w:left="0" w:firstLine="0"/>
      </w:pPr>
    </w:lvl>
  </w:abstractNum>
  <w:abstractNum w:abstractNumId="42" w15:restartNumberingAfterBreak="0">
    <w:nsid w:val="7FE12F6F"/>
    <w:multiLevelType w:val="hybridMultilevel"/>
    <w:tmpl w:val="E0BAE1EA"/>
    <w:lvl w:ilvl="0" w:tplc="DFC8A130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871773518">
    <w:abstractNumId w:val="8"/>
  </w:num>
  <w:num w:numId="2" w16cid:durableId="895358762">
    <w:abstractNumId w:val="21"/>
  </w:num>
  <w:num w:numId="3" w16cid:durableId="1723870073">
    <w:abstractNumId w:val="28"/>
  </w:num>
  <w:num w:numId="4" w16cid:durableId="1147360571">
    <w:abstractNumId w:val="40"/>
  </w:num>
  <w:num w:numId="5" w16cid:durableId="732628421">
    <w:abstractNumId w:val="4"/>
  </w:num>
  <w:num w:numId="6" w16cid:durableId="143933166">
    <w:abstractNumId w:val="38"/>
  </w:num>
  <w:num w:numId="7" w16cid:durableId="496656712">
    <w:abstractNumId w:val="32"/>
  </w:num>
  <w:num w:numId="8" w16cid:durableId="1946691445">
    <w:abstractNumId w:val="23"/>
  </w:num>
  <w:num w:numId="9" w16cid:durableId="645596780">
    <w:abstractNumId w:val="29"/>
  </w:num>
  <w:num w:numId="10" w16cid:durableId="1483619952">
    <w:abstractNumId w:val="5"/>
  </w:num>
  <w:num w:numId="11" w16cid:durableId="508522442">
    <w:abstractNumId w:val="24"/>
  </w:num>
  <w:num w:numId="12" w16cid:durableId="1453204156">
    <w:abstractNumId w:val="20"/>
  </w:num>
  <w:num w:numId="13" w16cid:durableId="1894581033">
    <w:abstractNumId w:val="39"/>
  </w:num>
  <w:num w:numId="14" w16cid:durableId="1155411839">
    <w:abstractNumId w:val="12"/>
  </w:num>
  <w:num w:numId="15" w16cid:durableId="301691262">
    <w:abstractNumId w:val="17"/>
  </w:num>
  <w:num w:numId="16" w16cid:durableId="770129413">
    <w:abstractNumId w:val="37"/>
  </w:num>
  <w:num w:numId="17" w16cid:durableId="824509599">
    <w:abstractNumId w:val="35"/>
  </w:num>
  <w:num w:numId="18" w16cid:durableId="1291400606">
    <w:abstractNumId w:val="31"/>
  </w:num>
  <w:num w:numId="19" w16cid:durableId="746615019">
    <w:abstractNumId w:val="30"/>
  </w:num>
  <w:num w:numId="20" w16cid:durableId="26299678">
    <w:abstractNumId w:val="36"/>
  </w:num>
  <w:num w:numId="21" w16cid:durableId="711540759">
    <w:abstractNumId w:val="27"/>
  </w:num>
  <w:num w:numId="22" w16cid:durableId="1328897329">
    <w:abstractNumId w:val="0"/>
  </w:num>
  <w:num w:numId="23" w16cid:durableId="883178676">
    <w:abstractNumId w:val="42"/>
  </w:num>
  <w:num w:numId="24" w16cid:durableId="2129275146">
    <w:abstractNumId w:val="10"/>
  </w:num>
  <w:num w:numId="25" w16cid:durableId="249239304">
    <w:abstractNumId w:val="33"/>
  </w:num>
  <w:num w:numId="26" w16cid:durableId="383069097">
    <w:abstractNumId w:val="13"/>
  </w:num>
  <w:num w:numId="27" w16cid:durableId="1733770689">
    <w:abstractNumId w:val="18"/>
  </w:num>
  <w:num w:numId="28" w16cid:durableId="1627468881">
    <w:abstractNumId w:val="11"/>
  </w:num>
  <w:num w:numId="29" w16cid:durableId="390424241">
    <w:abstractNumId w:val="22"/>
  </w:num>
  <w:num w:numId="30" w16cid:durableId="24068286">
    <w:abstractNumId w:val="16"/>
  </w:num>
  <w:num w:numId="31" w16cid:durableId="1614091039">
    <w:abstractNumId w:val="25"/>
  </w:num>
  <w:num w:numId="32" w16cid:durableId="1690915063">
    <w:abstractNumId w:val="15"/>
  </w:num>
  <w:num w:numId="33" w16cid:durableId="1775007848">
    <w:abstractNumId w:val="26"/>
  </w:num>
  <w:num w:numId="34" w16cid:durableId="340936362">
    <w:abstractNumId w:val="14"/>
  </w:num>
  <w:num w:numId="35" w16cid:durableId="1030840019">
    <w:abstractNumId w:val="6"/>
  </w:num>
  <w:num w:numId="36" w16cid:durableId="1442259009">
    <w:abstractNumId w:val="19"/>
  </w:num>
  <w:num w:numId="37" w16cid:durableId="805659187">
    <w:abstractNumId w:val="9"/>
  </w:num>
  <w:num w:numId="38" w16cid:durableId="1921912912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247039012">
    <w:abstractNumId w:val="7"/>
  </w:num>
  <w:num w:numId="40" w16cid:durableId="929194156">
    <w:abstractNumId w:val="34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evenAndOddHeaders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5C"/>
    <w:rsid w:val="00000BCE"/>
    <w:rsid w:val="00003397"/>
    <w:rsid w:val="00004283"/>
    <w:rsid w:val="0000507F"/>
    <w:rsid w:val="00016498"/>
    <w:rsid w:val="00023247"/>
    <w:rsid w:val="00036383"/>
    <w:rsid w:val="00037D63"/>
    <w:rsid w:val="00040207"/>
    <w:rsid w:val="00044323"/>
    <w:rsid w:val="000456E7"/>
    <w:rsid w:val="0005024A"/>
    <w:rsid w:val="00050716"/>
    <w:rsid w:val="00052588"/>
    <w:rsid w:val="00056235"/>
    <w:rsid w:val="00057D6C"/>
    <w:rsid w:val="000607A0"/>
    <w:rsid w:val="000625C8"/>
    <w:rsid w:val="000704E4"/>
    <w:rsid w:val="0007289B"/>
    <w:rsid w:val="00072B75"/>
    <w:rsid w:val="00085584"/>
    <w:rsid w:val="00093465"/>
    <w:rsid w:val="000B4D42"/>
    <w:rsid w:val="000B4E57"/>
    <w:rsid w:val="000C2C3C"/>
    <w:rsid w:val="000C3845"/>
    <w:rsid w:val="000C3A2D"/>
    <w:rsid w:val="000D5828"/>
    <w:rsid w:val="000E135A"/>
    <w:rsid w:val="000F0E81"/>
    <w:rsid w:val="00101FA4"/>
    <w:rsid w:val="00102149"/>
    <w:rsid w:val="00104C11"/>
    <w:rsid w:val="001055DD"/>
    <w:rsid w:val="00111716"/>
    <w:rsid w:val="00113DD7"/>
    <w:rsid w:val="00115AC3"/>
    <w:rsid w:val="00117150"/>
    <w:rsid w:val="00122E5C"/>
    <w:rsid w:val="00125CAC"/>
    <w:rsid w:val="00132900"/>
    <w:rsid w:val="00143CA6"/>
    <w:rsid w:val="001448EC"/>
    <w:rsid w:val="00152843"/>
    <w:rsid w:val="001538AB"/>
    <w:rsid w:val="00154FCB"/>
    <w:rsid w:val="0016341B"/>
    <w:rsid w:val="0016726B"/>
    <w:rsid w:val="00171625"/>
    <w:rsid w:val="001809AB"/>
    <w:rsid w:val="00180AB5"/>
    <w:rsid w:val="00192641"/>
    <w:rsid w:val="001932FE"/>
    <w:rsid w:val="00195232"/>
    <w:rsid w:val="00196B90"/>
    <w:rsid w:val="001A4100"/>
    <w:rsid w:val="001A6155"/>
    <w:rsid w:val="001A6C89"/>
    <w:rsid w:val="001B1CDC"/>
    <w:rsid w:val="001B29CC"/>
    <w:rsid w:val="001B4730"/>
    <w:rsid w:val="001B51AE"/>
    <w:rsid w:val="001C022A"/>
    <w:rsid w:val="001C5C4D"/>
    <w:rsid w:val="001D0C5C"/>
    <w:rsid w:val="001F23A0"/>
    <w:rsid w:val="0020288B"/>
    <w:rsid w:val="0020372F"/>
    <w:rsid w:val="00206C29"/>
    <w:rsid w:val="00207EBF"/>
    <w:rsid w:val="002101BC"/>
    <w:rsid w:val="00216022"/>
    <w:rsid w:val="002238A0"/>
    <w:rsid w:val="002361AD"/>
    <w:rsid w:val="00244CEF"/>
    <w:rsid w:val="00252992"/>
    <w:rsid w:val="00253A72"/>
    <w:rsid w:val="002622C2"/>
    <w:rsid w:val="0026243C"/>
    <w:rsid w:val="002704C6"/>
    <w:rsid w:val="00275A0F"/>
    <w:rsid w:val="00275FBE"/>
    <w:rsid w:val="00283526"/>
    <w:rsid w:val="00293A06"/>
    <w:rsid w:val="002A3E27"/>
    <w:rsid w:val="002A76DA"/>
    <w:rsid w:val="002B1F0B"/>
    <w:rsid w:val="002C4A3F"/>
    <w:rsid w:val="002D6795"/>
    <w:rsid w:val="002F63FE"/>
    <w:rsid w:val="00304860"/>
    <w:rsid w:val="00334AB2"/>
    <w:rsid w:val="00345297"/>
    <w:rsid w:val="00345583"/>
    <w:rsid w:val="00346ADF"/>
    <w:rsid w:val="003475DC"/>
    <w:rsid w:val="00353E54"/>
    <w:rsid w:val="00367A57"/>
    <w:rsid w:val="00376262"/>
    <w:rsid w:val="003958E1"/>
    <w:rsid w:val="003A5D0F"/>
    <w:rsid w:val="003A5DD2"/>
    <w:rsid w:val="003B5A65"/>
    <w:rsid w:val="003B7D25"/>
    <w:rsid w:val="003C53D6"/>
    <w:rsid w:val="003D2907"/>
    <w:rsid w:val="003D4631"/>
    <w:rsid w:val="003E34A0"/>
    <w:rsid w:val="003E67D6"/>
    <w:rsid w:val="003F0B02"/>
    <w:rsid w:val="003F222E"/>
    <w:rsid w:val="003F3F6C"/>
    <w:rsid w:val="003F4590"/>
    <w:rsid w:val="004074F5"/>
    <w:rsid w:val="00411B19"/>
    <w:rsid w:val="00412622"/>
    <w:rsid w:val="0042491F"/>
    <w:rsid w:val="00426C13"/>
    <w:rsid w:val="00433237"/>
    <w:rsid w:val="004335A1"/>
    <w:rsid w:val="00441251"/>
    <w:rsid w:val="0044586A"/>
    <w:rsid w:val="00447C3D"/>
    <w:rsid w:val="0047464F"/>
    <w:rsid w:val="00477504"/>
    <w:rsid w:val="0048769A"/>
    <w:rsid w:val="0049252B"/>
    <w:rsid w:val="004A0237"/>
    <w:rsid w:val="004B4476"/>
    <w:rsid w:val="004C5EA4"/>
    <w:rsid w:val="004C6C53"/>
    <w:rsid w:val="004C6C6A"/>
    <w:rsid w:val="004D0426"/>
    <w:rsid w:val="004D1077"/>
    <w:rsid w:val="004D1C82"/>
    <w:rsid w:val="004D2C68"/>
    <w:rsid w:val="004F143F"/>
    <w:rsid w:val="004F2088"/>
    <w:rsid w:val="004F60E1"/>
    <w:rsid w:val="005014A1"/>
    <w:rsid w:val="00503D0A"/>
    <w:rsid w:val="00510CB5"/>
    <w:rsid w:val="00512E01"/>
    <w:rsid w:val="00513713"/>
    <w:rsid w:val="00516419"/>
    <w:rsid w:val="005232A2"/>
    <w:rsid w:val="00525097"/>
    <w:rsid w:val="00536E76"/>
    <w:rsid w:val="0054025C"/>
    <w:rsid w:val="005433CE"/>
    <w:rsid w:val="005518B0"/>
    <w:rsid w:val="005659D4"/>
    <w:rsid w:val="0057673A"/>
    <w:rsid w:val="00594C31"/>
    <w:rsid w:val="00595E3C"/>
    <w:rsid w:val="005A5B01"/>
    <w:rsid w:val="005C2C9F"/>
    <w:rsid w:val="005D2509"/>
    <w:rsid w:val="005E203D"/>
    <w:rsid w:val="00605F15"/>
    <w:rsid w:val="00611815"/>
    <w:rsid w:val="0061405D"/>
    <w:rsid w:val="006163AC"/>
    <w:rsid w:val="006213D2"/>
    <w:rsid w:val="00631BB2"/>
    <w:rsid w:val="006406AE"/>
    <w:rsid w:val="00641EC7"/>
    <w:rsid w:val="006425E5"/>
    <w:rsid w:val="00644A8A"/>
    <w:rsid w:val="00657343"/>
    <w:rsid w:val="0066130D"/>
    <w:rsid w:val="0067130A"/>
    <w:rsid w:val="006736D8"/>
    <w:rsid w:val="00673B40"/>
    <w:rsid w:val="00681969"/>
    <w:rsid w:val="00687146"/>
    <w:rsid w:val="00695D36"/>
    <w:rsid w:val="006A21AB"/>
    <w:rsid w:val="006B6BF8"/>
    <w:rsid w:val="006C3E32"/>
    <w:rsid w:val="006C66FF"/>
    <w:rsid w:val="006D14DC"/>
    <w:rsid w:val="006D386E"/>
    <w:rsid w:val="006E0DA8"/>
    <w:rsid w:val="006E2903"/>
    <w:rsid w:val="006E6A86"/>
    <w:rsid w:val="006F2A9B"/>
    <w:rsid w:val="00700E48"/>
    <w:rsid w:val="0070217C"/>
    <w:rsid w:val="007224A5"/>
    <w:rsid w:val="00723C5E"/>
    <w:rsid w:val="00730FF6"/>
    <w:rsid w:val="00733772"/>
    <w:rsid w:val="007351B6"/>
    <w:rsid w:val="00742CC0"/>
    <w:rsid w:val="00755710"/>
    <w:rsid w:val="0078286F"/>
    <w:rsid w:val="007829B1"/>
    <w:rsid w:val="00785F9A"/>
    <w:rsid w:val="00786C68"/>
    <w:rsid w:val="0078715F"/>
    <w:rsid w:val="00793171"/>
    <w:rsid w:val="00795BD6"/>
    <w:rsid w:val="00797118"/>
    <w:rsid w:val="007B0A0C"/>
    <w:rsid w:val="007B0C52"/>
    <w:rsid w:val="007B679C"/>
    <w:rsid w:val="007B732E"/>
    <w:rsid w:val="007C1A4E"/>
    <w:rsid w:val="007C2587"/>
    <w:rsid w:val="007C3C24"/>
    <w:rsid w:val="007D1D66"/>
    <w:rsid w:val="007E1273"/>
    <w:rsid w:val="007E2984"/>
    <w:rsid w:val="007F2A46"/>
    <w:rsid w:val="007F71A6"/>
    <w:rsid w:val="00800FE0"/>
    <w:rsid w:val="008174A3"/>
    <w:rsid w:val="00817B68"/>
    <w:rsid w:val="008205A5"/>
    <w:rsid w:val="00820F19"/>
    <w:rsid w:val="00824F0C"/>
    <w:rsid w:val="008305B3"/>
    <w:rsid w:val="0083687D"/>
    <w:rsid w:val="00844B64"/>
    <w:rsid w:val="00854C1F"/>
    <w:rsid w:val="00855974"/>
    <w:rsid w:val="008756A0"/>
    <w:rsid w:val="00876837"/>
    <w:rsid w:val="008773EF"/>
    <w:rsid w:val="00881312"/>
    <w:rsid w:val="008857B0"/>
    <w:rsid w:val="00886357"/>
    <w:rsid w:val="008A7A33"/>
    <w:rsid w:val="008B1462"/>
    <w:rsid w:val="008B3545"/>
    <w:rsid w:val="008B64E4"/>
    <w:rsid w:val="008C402F"/>
    <w:rsid w:val="008D0608"/>
    <w:rsid w:val="008E203C"/>
    <w:rsid w:val="008F3854"/>
    <w:rsid w:val="009020B4"/>
    <w:rsid w:val="009062DC"/>
    <w:rsid w:val="00906AFC"/>
    <w:rsid w:val="00907B85"/>
    <w:rsid w:val="00914A38"/>
    <w:rsid w:val="0092285F"/>
    <w:rsid w:val="009230D5"/>
    <w:rsid w:val="00926C1A"/>
    <w:rsid w:val="00927EC2"/>
    <w:rsid w:val="00933B77"/>
    <w:rsid w:val="00942313"/>
    <w:rsid w:val="00943C7A"/>
    <w:rsid w:val="0095209B"/>
    <w:rsid w:val="00954700"/>
    <w:rsid w:val="00955E7F"/>
    <w:rsid w:val="009579DF"/>
    <w:rsid w:val="00971DED"/>
    <w:rsid w:val="00985F9B"/>
    <w:rsid w:val="00992527"/>
    <w:rsid w:val="0099533A"/>
    <w:rsid w:val="009A78CA"/>
    <w:rsid w:val="009A7AC4"/>
    <w:rsid w:val="009A7D95"/>
    <w:rsid w:val="009B093A"/>
    <w:rsid w:val="009B2CC7"/>
    <w:rsid w:val="009B40E2"/>
    <w:rsid w:val="009C1CF2"/>
    <w:rsid w:val="009C366E"/>
    <w:rsid w:val="009C7726"/>
    <w:rsid w:val="009F7C40"/>
    <w:rsid w:val="00A16E23"/>
    <w:rsid w:val="00A20333"/>
    <w:rsid w:val="00A26E3D"/>
    <w:rsid w:val="00A371E9"/>
    <w:rsid w:val="00A376CD"/>
    <w:rsid w:val="00A438D9"/>
    <w:rsid w:val="00A5466D"/>
    <w:rsid w:val="00A60603"/>
    <w:rsid w:val="00A70072"/>
    <w:rsid w:val="00A81534"/>
    <w:rsid w:val="00A828B4"/>
    <w:rsid w:val="00A90C3A"/>
    <w:rsid w:val="00A92829"/>
    <w:rsid w:val="00A953A0"/>
    <w:rsid w:val="00A973CC"/>
    <w:rsid w:val="00AA3FD8"/>
    <w:rsid w:val="00AA6EB8"/>
    <w:rsid w:val="00AC2D83"/>
    <w:rsid w:val="00AE12C2"/>
    <w:rsid w:val="00AE264D"/>
    <w:rsid w:val="00AE6F2D"/>
    <w:rsid w:val="00B02679"/>
    <w:rsid w:val="00B02DE5"/>
    <w:rsid w:val="00B17DEE"/>
    <w:rsid w:val="00B218A3"/>
    <w:rsid w:val="00B2473B"/>
    <w:rsid w:val="00B31728"/>
    <w:rsid w:val="00B32102"/>
    <w:rsid w:val="00B348AD"/>
    <w:rsid w:val="00B3773F"/>
    <w:rsid w:val="00B41A3D"/>
    <w:rsid w:val="00B55116"/>
    <w:rsid w:val="00B61EC7"/>
    <w:rsid w:val="00B65DAC"/>
    <w:rsid w:val="00B70942"/>
    <w:rsid w:val="00B83166"/>
    <w:rsid w:val="00B84C0D"/>
    <w:rsid w:val="00B9240E"/>
    <w:rsid w:val="00BA0AD1"/>
    <w:rsid w:val="00BA0AD5"/>
    <w:rsid w:val="00BA33F3"/>
    <w:rsid w:val="00BA6C79"/>
    <w:rsid w:val="00BB1181"/>
    <w:rsid w:val="00BC41F8"/>
    <w:rsid w:val="00BD342E"/>
    <w:rsid w:val="00BE60A2"/>
    <w:rsid w:val="00BF3B73"/>
    <w:rsid w:val="00BF5212"/>
    <w:rsid w:val="00C07E1B"/>
    <w:rsid w:val="00C10C0A"/>
    <w:rsid w:val="00C242B9"/>
    <w:rsid w:val="00C37342"/>
    <w:rsid w:val="00C412CB"/>
    <w:rsid w:val="00C4401F"/>
    <w:rsid w:val="00C64FE3"/>
    <w:rsid w:val="00C66230"/>
    <w:rsid w:val="00C76DFF"/>
    <w:rsid w:val="00C84724"/>
    <w:rsid w:val="00C9182D"/>
    <w:rsid w:val="00CB0629"/>
    <w:rsid w:val="00CB38ED"/>
    <w:rsid w:val="00CB4829"/>
    <w:rsid w:val="00CC181F"/>
    <w:rsid w:val="00CE602C"/>
    <w:rsid w:val="00CF6867"/>
    <w:rsid w:val="00D058A5"/>
    <w:rsid w:val="00D137D8"/>
    <w:rsid w:val="00D140B3"/>
    <w:rsid w:val="00D1523C"/>
    <w:rsid w:val="00D24C22"/>
    <w:rsid w:val="00D33BCD"/>
    <w:rsid w:val="00D41D6D"/>
    <w:rsid w:val="00D5050B"/>
    <w:rsid w:val="00D5083E"/>
    <w:rsid w:val="00D530F9"/>
    <w:rsid w:val="00D60869"/>
    <w:rsid w:val="00D60917"/>
    <w:rsid w:val="00D81CA5"/>
    <w:rsid w:val="00D92B82"/>
    <w:rsid w:val="00DA552E"/>
    <w:rsid w:val="00DB19E5"/>
    <w:rsid w:val="00DB1D74"/>
    <w:rsid w:val="00DB4B4B"/>
    <w:rsid w:val="00DC27FD"/>
    <w:rsid w:val="00DC298F"/>
    <w:rsid w:val="00DD4599"/>
    <w:rsid w:val="00DD4DD4"/>
    <w:rsid w:val="00DD7219"/>
    <w:rsid w:val="00DF0EB8"/>
    <w:rsid w:val="00DF246F"/>
    <w:rsid w:val="00DF3433"/>
    <w:rsid w:val="00DF3D95"/>
    <w:rsid w:val="00DF7BCA"/>
    <w:rsid w:val="00E0449D"/>
    <w:rsid w:val="00E15D1C"/>
    <w:rsid w:val="00E17F9B"/>
    <w:rsid w:val="00E279C0"/>
    <w:rsid w:val="00E40986"/>
    <w:rsid w:val="00E56F3D"/>
    <w:rsid w:val="00E60BD9"/>
    <w:rsid w:val="00E67092"/>
    <w:rsid w:val="00E70F21"/>
    <w:rsid w:val="00E76C4A"/>
    <w:rsid w:val="00E773F3"/>
    <w:rsid w:val="00E831DF"/>
    <w:rsid w:val="00E8564D"/>
    <w:rsid w:val="00E9217C"/>
    <w:rsid w:val="00E94453"/>
    <w:rsid w:val="00EB3F8C"/>
    <w:rsid w:val="00EB7415"/>
    <w:rsid w:val="00EC5173"/>
    <w:rsid w:val="00EC5A2A"/>
    <w:rsid w:val="00ED073C"/>
    <w:rsid w:val="00ED5E92"/>
    <w:rsid w:val="00EE0187"/>
    <w:rsid w:val="00EE6369"/>
    <w:rsid w:val="00EE696B"/>
    <w:rsid w:val="00EF2AA2"/>
    <w:rsid w:val="00F02135"/>
    <w:rsid w:val="00F05616"/>
    <w:rsid w:val="00F40B38"/>
    <w:rsid w:val="00F43CA6"/>
    <w:rsid w:val="00F50032"/>
    <w:rsid w:val="00F50F0F"/>
    <w:rsid w:val="00F52D48"/>
    <w:rsid w:val="00F54680"/>
    <w:rsid w:val="00F6010D"/>
    <w:rsid w:val="00F63A37"/>
    <w:rsid w:val="00F651BA"/>
    <w:rsid w:val="00F66678"/>
    <w:rsid w:val="00F6686F"/>
    <w:rsid w:val="00F73C9A"/>
    <w:rsid w:val="00F776E4"/>
    <w:rsid w:val="00F80BE3"/>
    <w:rsid w:val="00F80D7F"/>
    <w:rsid w:val="00F859E9"/>
    <w:rsid w:val="00F87A3D"/>
    <w:rsid w:val="00F92AF1"/>
    <w:rsid w:val="00F9600B"/>
    <w:rsid w:val="00F97196"/>
    <w:rsid w:val="00F9781F"/>
    <w:rsid w:val="00FB784A"/>
    <w:rsid w:val="00FC3EC7"/>
    <w:rsid w:val="00FD0CB5"/>
    <w:rsid w:val="00FE2F60"/>
    <w:rsid w:val="00FE40C6"/>
    <w:rsid w:val="00FF27BB"/>
    <w:rsid w:val="00FF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7482A9"/>
  <w15:chartTrackingRefBased/>
  <w15:docId w15:val="{E34B3041-D24A-428F-96F0-C997A6D96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93171"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906A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906AFC"/>
    <w:rPr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906A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906AFC"/>
    <w:rPr>
      <w:sz w:val="20"/>
      <w:szCs w:val="20"/>
    </w:rPr>
  </w:style>
  <w:style w:type="paragraph" w:styleId="a8">
    <w:name w:val="List Paragraph"/>
    <w:basedOn w:val="a0"/>
    <w:uiPriority w:val="34"/>
    <w:qFormat/>
    <w:rsid w:val="004074F5"/>
    <w:pPr>
      <w:ind w:leftChars="200" w:left="480"/>
    </w:pPr>
  </w:style>
  <w:style w:type="table" w:styleId="a9">
    <w:name w:val="Table Grid"/>
    <w:basedOn w:val="a2"/>
    <w:uiPriority w:val="39"/>
    <w:rsid w:val="004074F5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96140c6c-0dc6-4d0c-9ba3-65ffccb4865a">
    <w:name w:val="Normal_96140c6c-0dc6-4d0c-9ba3-65ffccb4865a"/>
    <w:next w:val="a0"/>
    <w:rsid w:val="000D5828"/>
    <w:pPr>
      <w:widowControl w:val="0"/>
      <w:spacing w:line="240" w:lineRule="atLeast"/>
    </w:pPr>
    <w:rPr>
      <w:rFonts w:ascii="Times New Roman" w:eastAsia="標楷體" w:hAnsi="Times New Roman" w:cs="Times New Roman"/>
      <w:szCs w:val="24"/>
    </w:rPr>
  </w:style>
  <w:style w:type="table" w:customStyle="1" w:styleId="2ae0cab3-3184-461e-b2ef-e065e603d8a6">
    <w:name w:val="表格內文_2ae0cab3-3184-461e-b2ef-e065e603d8a6"/>
    <w:semiHidden/>
    <w:rsid w:val="000D5828"/>
    <w:rPr>
      <w:rFonts w:ascii="Times New Roman" w:eastAsia="新細明體" w:hAnsi="Times New Roman" w:cs="Times New Roman"/>
      <w:kern w:val="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4f730b69-1c00-4532-916b-02319b019f93">
    <w:name w:val="Normal_4f730b69-1c00-4532-916b-02319b019f93"/>
    <w:next w:val="a0"/>
    <w:rsid w:val="00BD342E"/>
    <w:pPr>
      <w:widowControl w:val="0"/>
      <w:spacing w:line="240" w:lineRule="atLeast"/>
    </w:pPr>
    <w:rPr>
      <w:rFonts w:ascii="Times New Roman" w:eastAsia="標楷體" w:hAnsi="Times New Roman" w:cs="Times New Roman"/>
      <w:szCs w:val="24"/>
    </w:rPr>
  </w:style>
  <w:style w:type="character" w:styleId="aa">
    <w:name w:val="Placeholder Text"/>
    <w:basedOn w:val="a1"/>
    <w:uiPriority w:val="99"/>
    <w:semiHidden/>
    <w:rsid w:val="001A4100"/>
    <w:rPr>
      <w:color w:val="808080"/>
    </w:rPr>
  </w:style>
  <w:style w:type="paragraph" w:customStyle="1" w:styleId="Normalc50d6a97-59b8-4378-8e6a-fd10a37c174f">
    <w:name w:val="Normal_c50d6a97-59b8-4378-8e6a-fd10a37c174f"/>
    <w:next w:val="a0"/>
    <w:rsid w:val="00DF246F"/>
    <w:pPr>
      <w:widowControl w:val="0"/>
      <w:spacing w:line="240" w:lineRule="atLeast"/>
    </w:pPr>
    <w:rPr>
      <w:rFonts w:ascii="Times New Roman" w:eastAsia="標楷體" w:hAnsi="Times New Roman" w:cs="Times New Roman"/>
      <w:szCs w:val="24"/>
    </w:rPr>
  </w:style>
  <w:style w:type="paragraph" w:customStyle="1" w:styleId="Normal777ae8fb-392e-41a3-a8f8-e9b180a7cd85">
    <w:name w:val="Normal_777ae8fb-392e-41a3-a8f8-e9b180a7cd85"/>
    <w:next w:val="a0"/>
    <w:rsid w:val="00C66230"/>
    <w:pPr>
      <w:widowControl w:val="0"/>
      <w:spacing w:line="240" w:lineRule="atLeast"/>
    </w:pPr>
    <w:rPr>
      <w:rFonts w:ascii="Times New Roman" w:eastAsia="標楷體" w:hAnsi="Times New Roman" w:cs="Times New Roman"/>
      <w:szCs w:val="24"/>
    </w:rPr>
  </w:style>
  <w:style w:type="paragraph" w:styleId="ab">
    <w:name w:val="No Spacing"/>
    <w:link w:val="ac"/>
    <w:uiPriority w:val="1"/>
    <w:qFormat/>
    <w:rsid w:val="00926C1A"/>
    <w:rPr>
      <w:kern w:val="0"/>
      <w:sz w:val="22"/>
    </w:rPr>
  </w:style>
  <w:style w:type="character" w:customStyle="1" w:styleId="ac">
    <w:name w:val="無間距 字元"/>
    <w:basedOn w:val="a1"/>
    <w:link w:val="ab"/>
    <w:uiPriority w:val="1"/>
    <w:rsid w:val="00926C1A"/>
    <w:rPr>
      <w:kern w:val="0"/>
      <w:sz w:val="22"/>
    </w:rPr>
  </w:style>
  <w:style w:type="paragraph" w:styleId="Web">
    <w:name w:val="Normal (Web)"/>
    <w:basedOn w:val="a0"/>
    <w:uiPriority w:val="99"/>
    <w:semiHidden/>
    <w:unhideWhenUsed/>
    <w:rsid w:val="003F222E"/>
    <w:rPr>
      <w:rFonts w:ascii="Times New Roman" w:hAnsi="Times New Roman" w:cs="Times New Roman"/>
      <w:szCs w:val="24"/>
    </w:rPr>
  </w:style>
  <w:style w:type="paragraph" w:styleId="a">
    <w:name w:val="List Bullet"/>
    <w:basedOn w:val="a0"/>
    <w:uiPriority w:val="99"/>
    <w:unhideWhenUsed/>
    <w:rsid w:val="00644A8A"/>
    <w:pPr>
      <w:numPr>
        <w:numId w:val="22"/>
      </w:numPr>
      <w:contextualSpacing/>
    </w:pPr>
  </w:style>
  <w:style w:type="paragraph" w:customStyle="1" w:styleId="Default">
    <w:name w:val="Default"/>
    <w:rsid w:val="0095209B"/>
    <w:pPr>
      <w:widowControl w:val="0"/>
      <w:autoSpaceDE w:val="0"/>
      <w:autoSpaceDN w:val="0"/>
      <w:adjustRightInd w:val="0"/>
    </w:pPr>
    <w:rPr>
      <w:rFonts w:ascii="華康細圓體" w:hAnsi="華康細圓體" w:cs="華康細圓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5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4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9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94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0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6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2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0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04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3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30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4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9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2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9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2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5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3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9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5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92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9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0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6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0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5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37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03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9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5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0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22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9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7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7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5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7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wrap="none" lIns="0" tIns="0" rIns="0" bIns="0" rtlCol="0" anchor="ctr" anchorCtr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45D8D-4730-46EF-8AE9-87023A62F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4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茲茲銜接實驗1</dc:title>
  <dc:subject>史萊姆魔法學院：磁力的祕密</dc:subject>
  <dc:creator>家慶 林</dc:creator>
  <cp:keywords/>
  <dc:description/>
  <cp:lastModifiedBy>t29470</cp:lastModifiedBy>
  <cp:revision>17</cp:revision>
  <cp:lastPrinted>2026-06-02T10:59:00Z</cp:lastPrinted>
  <dcterms:created xsi:type="dcterms:W3CDTF">2025-08-04T13:34:00Z</dcterms:created>
  <dcterms:modified xsi:type="dcterms:W3CDTF">2026-06-02T10:59:00Z</dcterms:modified>
</cp:coreProperties>
</file>